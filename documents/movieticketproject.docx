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FF0F5" w14:textId="0F34B50F" w:rsidR="00275556" w:rsidRPr="00275556" w:rsidRDefault="00275556" w:rsidP="00272490">
      <w:pPr>
        <w:jc w:val="center"/>
        <w:rPr>
          <w:rFonts w:ascii="Times New Roman" w:hAnsi="Times New Roman" w:cs="Times New Roman"/>
          <w:b/>
          <w:bCs/>
          <w:sz w:val="48"/>
          <w:szCs w:val="48"/>
        </w:rPr>
      </w:pPr>
      <w:r w:rsidRPr="00275556">
        <w:rPr>
          <w:rFonts w:ascii="Times New Roman" w:hAnsi="Times New Roman" w:cs="Times New Roman"/>
          <w:b/>
          <w:bCs/>
          <w:sz w:val="48"/>
          <w:szCs w:val="48"/>
        </w:rPr>
        <w:t xml:space="preserve">A Project Report </w:t>
      </w:r>
    </w:p>
    <w:p w14:paraId="39A6D8E7" w14:textId="22AE3D75" w:rsidR="00E44DBC" w:rsidRDefault="00275556" w:rsidP="00272490">
      <w:pPr>
        <w:jc w:val="center"/>
        <w:rPr>
          <w:rFonts w:ascii="Times New Roman" w:hAnsi="Times New Roman" w:cs="Times New Roman"/>
          <w:b/>
          <w:bCs/>
          <w:sz w:val="48"/>
          <w:szCs w:val="48"/>
        </w:rPr>
      </w:pPr>
      <w:r w:rsidRPr="00275556">
        <w:rPr>
          <w:rFonts w:ascii="Times New Roman" w:hAnsi="Times New Roman" w:cs="Times New Roman"/>
          <w:b/>
          <w:bCs/>
          <w:sz w:val="48"/>
          <w:szCs w:val="48"/>
        </w:rPr>
        <w:t>On</w:t>
      </w:r>
    </w:p>
    <w:p w14:paraId="11786A27" w14:textId="208DAEE4" w:rsidR="00275556" w:rsidRPr="009C38FB" w:rsidRDefault="00275556" w:rsidP="00272490">
      <w:pPr>
        <w:jc w:val="center"/>
        <w:rPr>
          <w:rFonts w:ascii="Algerian" w:hAnsi="Algerian" w:cs="Times New Roman"/>
          <w:b/>
          <w:bCs/>
          <w:i/>
          <w:iCs/>
          <w:sz w:val="48"/>
          <w:szCs w:val="48"/>
        </w:rPr>
      </w:pPr>
      <w:r w:rsidRPr="009C38FB">
        <w:rPr>
          <w:rFonts w:ascii="Algerian" w:hAnsi="Algerian" w:cs="Times New Roman"/>
          <w:b/>
          <w:bCs/>
          <w:i/>
          <w:iCs/>
          <w:sz w:val="48"/>
          <w:szCs w:val="48"/>
        </w:rPr>
        <w:t>“</w:t>
      </w:r>
      <w:r w:rsidR="006311F1">
        <w:rPr>
          <w:rFonts w:ascii="Algerian" w:hAnsi="Algerian" w:cs="Times New Roman"/>
          <w:b/>
          <w:bCs/>
          <w:i/>
          <w:iCs/>
          <w:sz w:val="48"/>
          <w:szCs w:val="48"/>
        </w:rPr>
        <w:t>Online-Movi</w:t>
      </w:r>
      <w:r w:rsidR="00EA02EC">
        <w:rPr>
          <w:rFonts w:ascii="Algerian" w:hAnsi="Algerian" w:cs="Times New Roman"/>
          <w:b/>
          <w:bCs/>
          <w:i/>
          <w:iCs/>
          <w:sz w:val="48"/>
          <w:szCs w:val="48"/>
        </w:rPr>
        <w:t>e-Ticket-booking-</w:t>
      </w:r>
      <w:r w:rsidRPr="009C38FB">
        <w:rPr>
          <w:rFonts w:ascii="Algerian" w:hAnsi="Algerian" w:cs="Times New Roman"/>
          <w:b/>
          <w:bCs/>
          <w:i/>
          <w:iCs/>
          <w:sz w:val="48"/>
          <w:szCs w:val="48"/>
        </w:rPr>
        <w:t>System”</w:t>
      </w:r>
    </w:p>
    <w:p w14:paraId="4AA351E0" w14:textId="7688D1C4" w:rsidR="00275556" w:rsidRDefault="00275556" w:rsidP="00272490">
      <w:pPr>
        <w:jc w:val="center"/>
        <w:rPr>
          <w:rFonts w:ascii="Times New Roman" w:hAnsi="Times New Roman" w:cs="Times New Roman"/>
          <w:b/>
          <w:bCs/>
          <w:sz w:val="48"/>
          <w:szCs w:val="48"/>
        </w:rPr>
      </w:pPr>
    </w:p>
    <w:p w14:paraId="79E452C5" w14:textId="230C00CD" w:rsidR="00275556" w:rsidRPr="00EA02EC" w:rsidRDefault="00275556" w:rsidP="00272490">
      <w:pPr>
        <w:jc w:val="center"/>
        <w:rPr>
          <w:rFonts w:ascii="Times New Roman" w:hAnsi="Times New Roman" w:cs="Times New Roman"/>
          <w:b/>
          <w:bCs/>
          <w:sz w:val="40"/>
          <w:szCs w:val="40"/>
        </w:rPr>
      </w:pPr>
      <w:r w:rsidRPr="00EA02EC">
        <w:rPr>
          <w:rFonts w:ascii="Times New Roman" w:hAnsi="Times New Roman" w:cs="Times New Roman"/>
          <w:b/>
          <w:bCs/>
          <w:sz w:val="40"/>
          <w:szCs w:val="40"/>
        </w:rPr>
        <w:t>Submitted to</w:t>
      </w:r>
    </w:p>
    <w:p w14:paraId="1E171358" w14:textId="23E9E919" w:rsidR="00E44DBC" w:rsidRDefault="00275556" w:rsidP="009C38FB">
      <w:pPr>
        <w:jc w:val="center"/>
        <w:rPr>
          <w:rFonts w:ascii="Times New Roman" w:hAnsi="Times New Roman" w:cs="Times New Roman"/>
          <w:b/>
          <w:bCs/>
          <w:sz w:val="48"/>
          <w:szCs w:val="48"/>
        </w:rPr>
      </w:pPr>
      <w:r>
        <w:rPr>
          <w:rFonts w:ascii="Times New Roman" w:hAnsi="Times New Roman" w:cs="Times New Roman"/>
          <w:b/>
          <w:bCs/>
          <w:sz w:val="48"/>
          <w:szCs w:val="48"/>
        </w:rPr>
        <w:t xml:space="preserve">Savitribai Phule </w:t>
      </w:r>
      <w:r w:rsidR="009C38FB">
        <w:rPr>
          <w:rFonts w:ascii="Times New Roman" w:hAnsi="Times New Roman" w:cs="Times New Roman"/>
          <w:b/>
          <w:bCs/>
          <w:sz w:val="48"/>
          <w:szCs w:val="48"/>
        </w:rPr>
        <w:t>U</w:t>
      </w:r>
      <w:r>
        <w:rPr>
          <w:rFonts w:ascii="Times New Roman" w:hAnsi="Times New Roman" w:cs="Times New Roman"/>
          <w:b/>
          <w:bCs/>
          <w:sz w:val="48"/>
          <w:szCs w:val="48"/>
        </w:rPr>
        <w:t>niversity</w:t>
      </w:r>
    </w:p>
    <w:p w14:paraId="22996157" w14:textId="77777777" w:rsidR="009C38FB" w:rsidRDefault="009C38FB" w:rsidP="009C38FB">
      <w:pPr>
        <w:jc w:val="center"/>
        <w:rPr>
          <w:rFonts w:ascii="Times New Roman" w:hAnsi="Times New Roman" w:cs="Times New Roman"/>
          <w:b/>
          <w:bCs/>
          <w:sz w:val="48"/>
          <w:szCs w:val="48"/>
        </w:rPr>
      </w:pPr>
    </w:p>
    <w:p w14:paraId="5FA01B61" w14:textId="7367A008" w:rsidR="009C38FB" w:rsidRPr="00EA02EC" w:rsidRDefault="009C38FB" w:rsidP="009C38FB">
      <w:pPr>
        <w:jc w:val="center"/>
        <w:rPr>
          <w:rFonts w:ascii="Times New Roman" w:hAnsi="Times New Roman" w:cs="Times New Roman"/>
          <w:b/>
          <w:bCs/>
          <w:sz w:val="40"/>
          <w:szCs w:val="40"/>
        </w:rPr>
      </w:pPr>
      <w:r w:rsidRPr="00EA02EC">
        <w:rPr>
          <w:rFonts w:ascii="Times New Roman" w:hAnsi="Times New Roman" w:cs="Times New Roman"/>
          <w:b/>
          <w:bCs/>
          <w:sz w:val="40"/>
          <w:szCs w:val="40"/>
        </w:rPr>
        <w:t>For partial fulfilment of</w:t>
      </w:r>
    </w:p>
    <w:p w14:paraId="6973598D" w14:textId="3BD9281B" w:rsidR="009C38FB" w:rsidRPr="009C38FB" w:rsidRDefault="009C38FB" w:rsidP="009C38FB">
      <w:pPr>
        <w:jc w:val="center"/>
        <w:rPr>
          <w:rFonts w:ascii="Times New Roman" w:hAnsi="Times New Roman" w:cs="Times New Roman"/>
          <w:b/>
          <w:bCs/>
          <w:sz w:val="48"/>
          <w:szCs w:val="48"/>
        </w:rPr>
      </w:pPr>
      <w:r w:rsidRPr="009C38FB">
        <w:rPr>
          <w:rFonts w:ascii="Times New Roman" w:hAnsi="Times New Roman" w:cs="Times New Roman"/>
          <w:b/>
          <w:bCs/>
          <w:sz w:val="48"/>
          <w:szCs w:val="48"/>
        </w:rPr>
        <w:t>Bachelor Of Computer Science</w:t>
      </w:r>
    </w:p>
    <w:p w14:paraId="3BEA3CC7" w14:textId="77777777" w:rsidR="009C38FB" w:rsidRDefault="009C38FB" w:rsidP="00272490">
      <w:pPr>
        <w:jc w:val="center"/>
        <w:rPr>
          <w:rFonts w:ascii="Times New Roman" w:hAnsi="Times New Roman" w:cs="Times New Roman"/>
          <w:b/>
          <w:bCs/>
          <w:sz w:val="40"/>
          <w:szCs w:val="40"/>
          <w:u w:val="single"/>
        </w:rPr>
      </w:pPr>
    </w:p>
    <w:p w14:paraId="04200DB0" w14:textId="77777777" w:rsidR="00DA4F47" w:rsidRDefault="009C38FB" w:rsidP="00DA4F47">
      <w:pPr>
        <w:jc w:val="center"/>
        <w:rPr>
          <w:rFonts w:ascii="Times New Roman" w:hAnsi="Times New Roman" w:cs="Times New Roman"/>
          <w:b/>
          <w:bCs/>
          <w:sz w:val="40"/>
          <w:szCs w:val="40"/>
        </w:rPr>
      </w:pPr>
      <w:r w:rsidRPr="00EA02EC">
        <w:rPr>
          <w:rFonts w:ascii="Times New Roman" w:hAnsi="Times New Roman" w:cs="Times New Roman"/>
          <w:b/>
          <w:bCs/>
          <w:sz w:val="40"/>
          <w:szCs w:val="40"/>
        </w:rPr>
        <w:t>Submitted by</w:t>
      </w:r>
    </w:p>
    <w:p w14:paraId="3DF812E7" w14:textId="1E6AD953" w:rsidR="009C38FB" w:rsidRPr="00CB2875" w:rsidRDefault="009C38FB" w:rsidP="00DA4F47">
      <w:pPr>
        <w:jc w:val="center"/>
        <w:rPr>
          <w:rFonts w:ascii="Times New Roman" w:hAnsi="Times New Roman" w:cs="Times New Roman"/>
          <w:b/>
          <w:bCs/>
          <w:sz w:val="40"/>
          <w:szCs w:val="40"/>
        </w:rPr>
      </w:pPr>
      <w:r w:rsidRPr="00CB2875">
        <w:rPr>
          <w:rFonts w:ascii="Times New Roman" w:hAnsi="Times New Roman" w:cs="Times New Roman"/>
          <w:b/>
          <w:bCs/>
          <w:sz w:val="40"/>
          <w:szCs w:val="40"/>
        </w:rPr>
        <w:t xml:space="preserve">Mr. </w:t>
      </w:r>
      <w:r w:rsidR="00ED7036" w:rsidRPr="00CB2875">
        <w:rPr>
          <w:rFonts w:ascii="Times New Roman" w:hAnsi="Times New Roman" w:cs="Times New Roman"/>
          <w:b/>
          <w:bCs/>
          <w:sz w:val="40"/>
          <w:szCs w:val="40"/>
        </w:rPr>
        <w:t>Pinjari Pawan</w:t>
      </w:r>
      <w:r w:rsidR="00FC113F" w:rsidRPr="00CB2875">
        <w:rPr>
          <w:rFonts w:ascii="Times New Roman" w:hAnsi="Times New Roman" w:cs="Times New Roman"/>
          <w:b/>
          <w:bCs/>
          <w:sz w:val="40"/>
          <w:szCs w:val="40"/>
        </w:rPr>
        <w:t>.</w:t>
      </w:r>
    </w:p>
    <w:p w14:paraId="23FD9051" w14:textId="77777777" w:rsidR="00FC113F" w:rsidRDefault="00FC113F" w:rsidP="00FC113F">
      <w:pPr>
        <w:pStyle w:val="ListParagraph"/>
        <w:rPr>
          <w:rFonts w:ascii="Times New Roman" w:hAnsi="Times New Roman" w:cs="Times New Roman"/>
          <w:b/>
          <w:bCs/>
          <w:sz w:val="40"/>
          <w:szCs w:val="40"/>
        </w:rPr>
      </w:pPr>
    </w:p>
    <w:p w14:paraId="24783E87" w14:textId="70A62954" w:rsidR="00FC113F" w:rsidRPr="00CB2875" w:rsidRDefault="00FC113F" w:rsidP="00FC113F">
      <w:pPr>
        <w:pStyle w:val="ListParagraph"/>
        <w:jc w:val="center"/>
        <w:rPr>
          <w:rFonts w:ascii="Times New Roman" w:hAnsi="Times New Roman" w:cs="Times New Roman"/>
          <w:b/>
          <w:bCs/>
          <w:sz w:val="40"/>
          <w:szCs w:val="40"/>
        </w:rPr>
      </w:pPr>
      <w:r w:rsidRPr="00CB2875">
        <w:rPr>
          <w:rFonts w:ascii="Times New Roman" w:hAnsi="Times New Roman" w:cs="Times New Roman"/>
          <w:b/>
          <w:bCs/>
          <w:sz w:val="40"/>
          <w:szCs w:val="40"/>
        </w:rPr>
        <w:t>Guided By</w:t>
      </w:r>
    </w:p>
    <w:p w14:paraId="318C744D" w14:textId="30D5DE76" w:rsidR="00F75CB9" w:rsidRDefault="00F75CB9" w:rsidP="00FC113F">
      <w:pPr>
        <w:pStyle w:val="ListParagraph"/>
        <w:jc w:val="center"/>
        <w:rPr>
          <w:rFonts w:ascii="Times New Roman" w:hAnsi="Times New Roman" w:cs="Times New Roman"/>
          <w:b/>
          <w:bCs/>
          <w:sz w:val="40"/>
          <w:szCs w:val="40"/>
        </w:rPr>
      </w:pPr>
      <w:proofErr w:type="spellStart"/>
      <w:r w:rsidRPr="00F75CB9">
        <w:rPr>
          <w:rFonts w:ascii="Times New Roman" w:hAnsi="Times New Roman" w:cs="Times New Roman"/>
          <w:b/>
          <w:bCs/>
          <w:sz w:val="40"/>
          <w:szCs w:val="40"/>
        </w:rPr>
        <w:t>Dr.</w:t>
      </w:r>
      <w:proofErr w:type="spellEnd"/>
      <w:r w:rsidR="00840BC1">
        <w:rPr>
          <w:rFonts w:ascii="Times New Roman" w:hAnsi="Times New Roman" w:cs="Times New Roman"/>
          <w:b/>
          <w:bCs/>
          <w:sz w:val="40"/>
          <w:szCs w:val="40"/>
        </w:rPr>
        <w:t xml:space="preserve"> </w:t>
      </w:r>
      <w:r w:rsidRPr="00F75CB9">
        <w:rPr>
          <w:rFonts w:ascii="Times New Roman" w:hAnsi="Times New Roman" w:cs="Times New Roman"/>
          <w:b/>
          <w:bCs/>
          <w:sz w:val="40"/>
          <w:szCs w:val="40"/>
        </w:rPr>
        <w:t>B.S.</w:t>
      </w:r>
      <w:r w:rsidR="00840BC1">
        <w:rPr>
          <w:rFonts w:ascii="Times New Roman" w:hAnsi="Times New Roman" w:cs="Times New Roman"/>
          <w:b/>
          <w:bCs/>
          <w:sz w:val="40"/>
          <w:szCs w:val="40"/>
        </w:rPr>
        <w:t xml:space="preserve"> </w:t>
      </w:r>
      <w:r w:rsidRPr="00F75CB9">
        <w:rPr>
          <w:rFonts w:ascii="Times New Roman" w:hAnsi="Times New Roman" w:cs="Times New Roman"/>
          <w:b/>
          <w:bCs/>
          <w:sz w:val="40"/>
          <w:szCs w:val="40"/>
        </w:rPr>
        <w:t>Shinde</w:t>
      </w:r>
    </w:p>
    <w:p w14:paraId="63E996DD" w14:textId="77777777" w:rsidR="00F75CB9" w:rsidRDefault="00F75CB9" w:rsidP="00FC113F">
      <w:pPr>
        <w:pStyle w:val="ListParagraph"/>
        <w:jc w:val="center"/>
        <w:rPr>
          <w:rFonts w:ascii="Times New Roman" w:hAnsi="Times New Roman" w:cs="Times New Roman"/>
          <w:b/>
          <w:bCs/>
          <w:sz w:val="40"/>
          <w:szCs w:val="40"/>
          <w:u w:val="single"/>
        </w:rPr>
      </w:pPr>
    </w:p>
    <w:p w14:paraId="5E9A70CF" w14:textId="77777777" w:rsidR="00F75CB9" w:rsidRPr="00CB2875" w:rsidRDefault="00F75CB9" w:rsidP="00FC113F">
      <w:pPr>
        <w:pStyle w:val="ListParagraph"/>
        <w:jc w:val="center"/>
        <w:rPr>
          <w:rFonts w:ascii="Times New Roman" w:hAnsi="Times New Roman" w:cs="Times New Roman"/>
          <w:b/>
          <w:bCs/>
          <w:sz w:val="40"/>
          <w:szCs w:val="40"/>
        </w:rPr>
      </w:pPr>
      <w:r w:rsidRPr="00CB2875">
        <w:rPr>
          <w:rFonts w:ascii="Times New Roman" w:hAnsi="Times New Roman" w:cs="Times New Roman"/>
          <w:b/>
          <w:bCs/>
          <w:sz w:val="40"/>
          <w:szCs w:val="40"/>
        </w:rPr>
        <w:t>In The</w:t>
      </w:r>
    </w:p>
    <w:p w14:paraId="4B7D3E43" w14:textId="62D69EE4" w:rsidR="00F75CB9" w:rsidRPr="00F75CB9" w:rsidRDefault="00F75CB9" w:rsidP="00FC113F">
      <w:pPr>
        <w:pStyle w:val="ListParagraph"/>
        <w:jc w:val="center"/>
        <w:rPr>
          <w:rFonts w:ascii="Times New Roman" w:hAnsi="Times New Roman" w:cs="Times New Roman"/>
          <w:b/>
          <w:bCs/>
          <w:sz w:val="40"/>
          <w:szCs w:val="40"/>
        </w:rPr>
      </w:pPr>
      <w:r w:rsidRPr="00F75CB9">
        <w:rPr>
          <w:rFonts w:ascii="Times New Roman" w:hAnsi="Times New Roman" w:cs="Times New Roman"/>
          <w:b/>
          <w:bCs/>
          <w:sz w:val="40"/>
          <w:szCs w:val="40"/>
        </w:rPr>
        <w:t xml:space="preserve"> Academic Year</w:t>
      </w:r>
    </w:p>
    <w:p w14:paraId="32913304" w14:textId="77777777" w:rsidR="00FB6976" w:rsidRDefault="00F75CB9" w:rsidP="00FB6976">
      <w:pPr>
        <w:pStyle w:val="ListParagraph"/>
        <w:jc w:val="center"/>
        <w:rPr>
          <w:rFonts w:ascii="Times New Roman" w:hAnsi="Times New Roman" w:cs="Times New Roman"/>
          <w:b/>
          <w:bCs/>
          <w:sz w:val="40"/>
          <w:szCs w:val="40"/>
        </w:rPr>
      </w:pPr>
      <w:r w:rsidRPr="00F75CB9">
        <w:rPr>
          <w:rFonts w:ascii="Times New Roman" w:hAnsi="Times New Roman" w:cs="Times New Roman"/>
          <w:b/>
          <w:bCs/>
          <w:sz w:val="40"/>
          <w:szCs w:val="40"/>
        </w:rPr>
        <w:t>2021-22</w:t>
      </w:r>
      <w:r w:rsidR="00FB6976">
        <w:rPr>
          <w:rFonts w:ascii="Times New Roman" w:hAnsi="Times New Roman" w:cs="Times New Roman"/>
          <w:b/>
          <w:bCs/>
          <w:sz w:val="40"/>
          <w:szCs w:val="40"/>
        </w:rPr>
        <w:t xml:space="preserve">   </w:t>
      </w:r>
    </w:p>
    <w:p w14:paraId="58583B5B" w14:textId="77777777" w:rsidR="00241D91" w:rsidRDefault="00FB6976" w:rsidP="00241D91">
      <w:pPr>
        <w:jc w:val="right"/>
        <w:rPr>
          <w:rFonts w:ascii="Times New Roman" w:hAnsi="Times New Roman" w:cs="Times New Roman"/>
          <w:noProof/>
          <w:sz w:val="56"/>
          <w:szCs w:val="56"/>
        </w:rPr>
      </w:pPr>
      <w:r w:rsidRPr="00FB6976">
        <w:rPr>
          <w:noProof/>
        </w:rPr>
        <w:lastRenderedPageBreak/>
        <w:drawing>
          <wp:inline distT="0" distB="0" distL="0" distR="0" wp14:anchorId="1C4FDEE7" wp14:editId="417C9E42">
            <wp:extent cx="2000885" cy="1234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231407" cy="1376660"/>
                    </a:xfrm>
                    <a:prstGeom prst="rect">
                      <a:avLst/>
                    </a:prstGeom>
                  </pic:spPr>
                </pic:pic>
              </a:graphicData>
            </a:graphic>
          </wp:inline>
        </w:drawing>
      </w:r>
      <w:r w:rsidR="00241D91">
        <w:rPr>
          <w:rFonts w:ascii="Times New Roman" w:hAnsi="Times New Roman" w:cs="Times New Roman"/>
          <w:noProof/>
          <w:sz w:val="56"/>
          <w:szCs w:val="56"/>
        </w:rPr>
        <w:t xml:space="preserve">                    </w:t>
      </w:r>
      <w:r w:rsidRPr="00FB6976">
        <w:rPr>
          <w:rFonts w:ascii="Times New Roman" w:hAnsi="Times New Roman" w:cs="Times New Roman"/>
          <w:noProof/>
          <w:sz w:val="56"/>
          <w:szCs w:val="56"/>
        </w:rPr>
        <w:drawing>
          <wp:inline distT="0" distB="0" distL="0" distR="0" wp14:anchorId="561B124E" wp14:editId="3128A9E9">
            <wp:extent cx="1895475" cy="1257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1895475" cy="1257300"/>
                    </a:xfrm>
                    <a:prstGeom prst="rect">
                      <a:avLst/>
                    </a:prstGeom>
                  </pic:spPr>
                </pic:pic>
              </a:graphicData>
            </a:graphic>
          </wp:inline>
        </w:drawing>
      </w:r>
    </w:p>
    <w:p w14:paraId="690E5C96" w14:textId="77777777" w:rsidR="00241D91" w:rsidRPr="005F11E2" w:rsidRDefault="00241D91" w:rsidP="00241D91">
      <w:pPr>
        <w:rPr>
          <w:rFonts w:ascii="Times New Roman" w:hAnsi="Times New Roman" w:cs="Times New Roman"/>
          <w:noProof/>
          <w:sz w:val="28"/>
          <w:szCs w:val="28"/>
        </w:rPr>
      </w:pPr>
    </w:p>
    <w:p w14:paraId="095F5678" w14:textId="03BAA067" w:rsidR="005F11E2" w:rsidRPr="005F11E2" w:rsidRDefault="00241D91" w:rsidP="00241D91">
      <w:pPr>
        <w:jc w:val="center"/>
        <w:rPr>
          <w:rFonts w:ascii="Times New Roman" w:hAnsi="Times New Roman" w:cs="Times New Roman"/>
          <w:noProof/>
          <w:sz w:val="28"/>
          <w:szCs w:val="28"/>
        </w:rPr>
      </w:pPr>
      <w:r w:rsidRPr="005F11E2">
        <w:rPr>
          <w:rFonts w:ascii="Arial Black" w:hAnsi="Arial Black" w:cs="Times New Roman"/>
          <w:noProof/>
          <w:sz w:val="28"/>
          <w:szCs w:val="28"/>
        </w:rPr>
        <w:t>“Education through self help is our motto”</w:t>
      </w:r>
      <w:r w:rsidR="005F11E2" w:rsidRPr="005F11E2">
        <w:rPr>
          <w:rFonts w:ascii="Arial Black" w:hAnsi="Arial Black" w:cs="Times New Roman"/>
          <w:noProof/>
          <w:sz w:val="28"/>
          <w:szCs w:val="28"/>
        </w:rPr>
        <w:t>-</w:t>
      </w:r>
      <w:r w:rsidRPr="005F11E2">
        <w:rPr>
          <w:rFonts w:ascii="Arial Black" w:hAnsi="Arial Black" w:cs="Times New Roman"/>
          <w:noProof/>
          <w:sz w:val="28"/>
          <w:szCs w:val="28"/>
        </w:rPr>
        <w:t>Karmaver</w:t>
      </w:r>
      <w:r w:rsidRPr="005F11E2">
        <w:rPr>
          <w:rFonts w:ascii="Times New Roman" w:hAnsi="Times New Roman" w:cs="Times New Roman"/>
          <w:noProof/>
          <w:sz w:val="28"/>
          <w:szCs w:val="28"/>
        </w:rPr>
        <w:t xml:space="preserve"> </w:t>
      </w:r>
    </w:p>
    <w:p w14:paraId="3677F252" w14:textId="77777777" w:rsidR="005F11E2" w:rsidRDefault="00241D91" w:rsidP="00241D91">
      <w:pPr>
        <w:jc w:val="center"/>
        <w:rPr>
          <w:rFonts w:ascii="Arial Black" w:hAnsi="Arial Black" w:cs="Times New Roman"/>
          <w:noProof/>
          <w:sz w:val="28"/>
          <w:szCs w:val="28"/>
        </w:rPr>
      </w:pPr>
      <w:r w:rsidRPr="005F11E2">
        <w:rPr>
          <w:rFonts w:ascii="Arial Black" w:hAnsi="Arial Black" w:cs="Times New Roman"/>
          <w:noProof/>
          <w:sz w:val="28"/>
          <w:szCs w:val="28"/>
        </w:rPr>
        <w:t>Rayat Shikshan Sanstha`s,</w:t>
      </w:r>
    </w:p>
    <w:p w14:paraId="63B2EA04" w14:textId="0BD187E0" w:rsidR="00241D91" w:rsidRPr="005D1509" w:rsidRDefault="00241D91" w:rsidP="00241D91">
      <w:pPr>
        <w:jc w:val="center"/>
        <w:rPr>
          <w:rFonts w:ascii="Times New Roman" w:hAnsi="Times New Roman" w:cs="Times New Roman"/>
          <w:noProof/>
          <w:sz w:val="40"/>
          <w:szCs w:val="40"/>
        </w:rPr>
      </w:pPr>
      <w:r w:rsidRPr="005D1509">
        <w:rPr>
          <w:rFonts w:ascii="Times New Roman" w:hAnsi="Times New Roman" w:cs="Times New Roman"/>
          <w:noProof/>
          <w:sz w:val="40"/>
          <w:szCs w:val="40"/>
        </w:rPr>
        <w:t xml:space="preserve"> R.B.NARAYANRAO BORAWAKE</w:t>
      </w:r>
      <w:r w:rsidR="005F11E2" w:rsidRPr="005D1509">
        <w:rPr>
          <w:rFonts w:ascii="Times New Roman" w:hAnsi="Times New Roman" w:cs="Times New Roman"/>
          <w:noProof/>
          <w:sz w:val="40"/>
          <w:szCs w:val="40"/>
        </w:rPr>
        <w:t xml:space="preserve"> </w:t>
      </w:r>
      <w:r w:rsidRPr="005D1509">
        <w:rPr>
          <w:rFonts w:ascii="Times New Roman" w:hAnsi="Times New Roman" w:cs="Times New Roman"/>
          <w:noProof/>
          <w:sz w:val="40"/>
          <w:szCs w:val="40"/>
        </w:rPr>
        <w:t xml:space="preserve">COLLEGE </w:t>
      </w:r>
    </w:p>
    <w:p w14:paraId="69479BEB" w14:textId="4F338A2D" w:rsidR="005F11E2" w:rsidRDefault="00241D91" w:rsidP="00241D91">
      <w:pPr>
        <w:jc w:val="center"/>
        <w:rPr>
          <w:rFonts w:ascii="Candara" w:hAnsi="Candara" w:cs="Times New Roman"/>
          <w:noProof/>
          <w:sz w:val="32"/>
          <w:szCs w:val="32"/>
        </w:rPr>
      </w:pPr>
      <w:r w:rsidRPr="005F11E2">
        <w:rPr>
          <w:rFonts w:ascii="Candara" w:hAnsi="Candara" w:cs="Times New Roman"/>
          <w:noProof/>
          <w:sz w:val="32"/>
          <w:szCs w:val="32"/>
        </w:rPr>
        <w:t xml:space="preserve">Shirampur,413709,Dist </w:t>
      </w:r>
      <w:r w:rsidR="005F11E2">
        <w:rPr>
          <w:rFonts w:ascii="Candara" w:hAnsi="Candara" w:cs="Times New Roman"/>
          <w:noProof/>
          <w:sz w:val="32"/>
          <w:szCs w:val="32"/>
        </w:rPr>
        <w:t>–</w:t>
      </w:r>
      <w:r w:rsidRPr="005F11E2">
        <w:rPr>
          <w:rFonts w:ascii="Candara" w:hAnsi="Candara" w:cs="Times New Roman"/>
          <w:noProof/>
          <w:sz w:val="32"/>
          <w:szCs w:val="32"/>
        </w:rPr>
        <w:t xml:space="preserve"> Ahmednagar</w:t>
      </w:r>
    </w:p>
    <w:p w14:paraId="25F2F8EF" w14:textId="000B2584" w:rsidR="005F11E2" w:rsidRDefault="005F11E2" w:rsidP="00C80C06">
      <w:pPr>
        <w:jc w:val="center"/>
        <w:rPr>
          <w:rFonts w:ascii="Candara" w:hAnsi="Candara" w:cs="Times New Roman"/>
          <w:b/>
          <w:bCs/>
          <w:sz w:val="32"/>
          <w:szCs w:val="32"/>
          <w:u w:val="single"/>
        </w:rPr>
      </w:pPr>
      <w:r w:rsidRPr="005F11E2">
        <w:rPr>
          <w:rFonts w:ascii="Candara" w:hAnsi="Candara" w:cs="Times New Roman"/>
          <w:noProof/>
          <w:sz w:val="32"/>
          <w:szCs w:val="32"/>
        </w:rPr>
        <w:drawing>
          <wp:inline distT="0" distB="0" distL="0" distR="0" wp14:anchorId="6184F4A2" wp14:editId="12F4FF67">
            <wp:extent cx="2505075" cy="172212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505075" cy="1722120"/>
                    </a:xfrm>
                    <a:prstGeom prst="rect">
                      <a:avLst/>
                    </a:prstGeom>
                  </pic:spPr>
                </pic:pic>
              </a:graphicData>
            </a:graphic>
          </wp:inline>
        </w:drawing>
      </w:r>
    </w:p>
    <w:p w14:paraId="61355DE9" w14:textId="77777777" w:rsidR="00C80C06" w:rsidRPr="00C80C06" w:rsidRDefault="005F11E2" w:rsidP="00C80C06">
      <w:pPr>
        <w:jc w:val="center"/>
        <w:rPr>
          <w:rFonts w:ascii="Times New Roman" w:hAnsi="Times New Roman" w:cs="Times New Roman"/>
          <w:sz w:val="56"/>
          <w:szCs w:val="56"/>
        </w:rPr>
      </w:pPr>
      <w:r w:rsidRPr="00C80C06">
        <w:rPr>
          <w:rFonts w:ascii="Times New Roman" w:hAnsi="Times New Roman" w:cs="Times New Roman"/>
          <w:sz w:val="56"/>
          <w:szCs w:val="56"/>
        </w:rPr>
        <w:t>CERTIFICATE</w:t>
      </w:r>
    </w:p>
    <w:p w14:paraId="1B64D6A2" w14:textId="2728BF08" w:rsidR="005F11E2" w:rsidRPr="00C80C06" w:rsidRDefault="005F11E2" w:rsidP="00C80C06">
      <w:pPr>
        <w:jc w:val="center"/>
        <w:rPr>
          <w:rFonts w:ascii="Times New Roman" w:hAnsi="Times New Roman" w:cs="Times New Roman"/>
          <w:sz w:val="72"/>
          <w:szCs w:val="72"/>
        </w:rPr>
      </w:pPr>
      <w:r w:rsidRPr="005F11E2">
        <w:rPr>
          <w:rFonts w:ascii="Algerian" w:hAnsi="Algerian" w:cs="Times New Roman"/>
          <w:sz w:val="28"/>
          <w:szCs w:val="28"/>
        </w:rPr>
        <w:t>DEPARTMENT OF COMPUTER SCIENCE</w:t>
      </w:r>
    </w:p>
    <w:p w14:paraId="165889BB" w14:textId="5DE6DB8F" w:rsidR="00FF6366" w:rsidRDefault="005F11E2" w:rsidP="00DA4F47">
      <w:pPr>
        <w:jc w:val="center"/>
        <w:rPr>
          <w:rFonts w:ascii="Arial Black" w:hAnsi="Arial Black" w:cs="Times New Roman"/>
          <w:sz w:val="28"/>
          <w:szCs w:val="28"/>
        </w:rPr>
      </w:pPr>
      <w:r>
        <w:rPr>
          <w:rFonts w:ascii="Arial Black" w:hAnsi="Arial Black" w:cs="Times New Roman"/>
          <w:sz w:val="28"/>
          <w:szCs w:val="28"/>
        </w:rPr>
        <w:t xml:space="preserve">This is to certify </w:t>
      </w:r>
      <w:r w:rsidR="00FF6366">
        <w:rPr>
          <w:rFonts w:ascii="Arial Black" w:hAnsi="Arial Black" w:cs="Times New Roman"/>
          <w:sz w:val="28"/>
          <w:szCs w:val="28"/>
        </w:rPr>
        <w:t xml:space="preserve">That Mr. </w:t>
      </w:r>
      <w:r w:rsidR="00CB2875">
        <w:rPr>
          <w:rFonts w:ascii="Arial Black" w:hAnsi="Arial Black" w:cs="Times New Roman"/>
          <w:sz w:val="28"/>
          <w:szCs w:val="28"/>
        </w:rPr>
        <w:t>Pinjari</w:t>
      </w:r>
      <w:r w:rsidR="00840BC1">
        <w:rPr>
          <w:rFonts w:ascii="Arial Black" w:hAnsi="Arial Black" w:cs="Times New Roman"/>
          <w:sz w:val="28"/>
          <w:szCs w:val="28"/>
        </w:rPr>
        <w:t xml:space="preserve"> Pawan Bhausaheb</w:t>
      </w:r>
      <w:r w:rsidR="00FF6366">
        <w:rPr>
          <w:rFonts w:ascii="Arial Black" w:hAnsi="Arial Black" w:cs="Times New Roman"/>
          <w:sz w:val="28"/>
          <w:szCs w:val="28"/>
        </w:rPr>
        <w:t xml:space="preserve"> of </w:t>
      </w:r>
      <w:proofErr w:type="spellStart"/>
      <w:r w:rsidR="00FF6366">
        <w:rPr>
          <w:rFonts w:ascii="Arial Black" w:hAnsi="Arial Black" w:cs="Times New Roman"/>
          <w:sz w:val="28"/>
          <w:szCs w:val="28"/>
        </w:rPr>
        <w:t>T.Y.B.Sc</w:t>
      </w:r>
      <w:proofErr w:type="spellEnd"/>
      <w:r w:rsidR="00FF6366">
        <w:rPr>
          <w:rFonts w:ascii="Arial Black" w:hAnsi="Arial Black" w:cs="Times New Roman"/>
          <w:sz w:val="28"/>
          <w:szCs w:val="28"/>
        </w:rPr>
        <w:t xml:space="preserve">.(Comp Sci.) has Satisfactorily carried out required project work according to the syllabus of </w:t>
      </w:r>
      <w:r w:rsidR="00FF6366" w:rsidRPr="00C80C06">
        <w:rPr>
          <w:rFonts w:ascii="Arial Black" w:hAnsi="Arial Black" w:cs="Times New Roman"/>
          <w:sz w:val="28"/>
          <w:szCs w:val="28"/>
        </w:rPr>
        <w:t>SAVITRIBAI PHULE PUNE UNIVERSITY</w:t>
      </w:r>
      <w:r w:rsidR="00FF6366">
        <w:rPr>
          <w:rFonts w:ascii="Arial Black" w:hAnsi="Arial Black" w:cs="Times New Roman"/>
          <w:sz w:val="28"/>
          <w:szCs w:val="28"/>
        </w:rPr>
        <w:t xml:space="preserve"> during the academic year 2021-22. This journal represents his </w:t>
      </w:r>
      <w:r w:rsidR="00C80C06">
        <w:rPr>
          <w:rFonts w:ascii="Arial Black" w:hAnsi="Arial Black" w:cs="Times New Roman"/>
          <w:sz w:val="28"/>
          <w:szCs w:val="28"/>
        </w:rPr>
        <w:t>benefited work.</w:t>
      </w:r>
    </w:p>
    <w:p w14:paraId="239FE48C" w14:textId="77777777" w:rsidR="005D1509" w:rsidRDefault="005D1509" w:rsidP="00C80C06">
      <w:pPr>
        <w:rPr>
          <w:rFonts w:ascii="Arial Black" w:hAnsi="Arial Black" w:cs="Times New Roman"/>
          <w:sz w:val="28"/>
          <w:szCs w:val="28"/>
        </w:rPr>
      </w:pPr>
    </w:p>
    <w:p w14:paraId="4A28A132" w14:textId="695B5222" w:rsidR="005D1509" w:rsidRDefault="005D1509" w:rsidP="00C80C06">
      <w:pPr>
        <w:rPr>
          <w:rFonts w:ascii="Arial Black" w:hAnsi="Arial Black" w:cs="Times New Roman"/>
          <w:sz w:val="28"/>
          <w:szCs w:val="28"/>
        </w:rPr>
      </w:pPr>
      <w:r>
        <w:rPr>
          <w:rFonts w:ascii="Arial Black" w:hAnsi="Arial Black" w:cs="Times New Roman"/>
          <w:sz w:val="24"/>
          <w:szCs w:val="24"/>
        </w:rPr>
        <w:t xml:space="preserve"> </w:t>
      </w:r>
      <w:r w:rsidR="00C80C06" w:rsidRPr="005D1509">
        <w:rPr>
          <w:rFonts w:ascii="Arial Black" w:hAnsi="Arial Black" w:cs="Times New Roman"/>
          <w:sz w:val="24"/>
          <w:szCs w:val="24"/>
        </w:rPr>
        <w:t>Project Guide</w:t>
      </w:r>
      <w:r w:rsidR="00C80C06">
        <w:rPr>
          <w:rFonts w:ascii="Arial Black" w:hAnsi="Arial Black" w:cs="Times New Roman"/>
          <w:sz w:val="28"/>
          <w:szCs w:val="28"/>
        </w:rPr>
        <w:t xml:space="preserve">                 </w:t>
      </w:r>
      <w:r w:rsidR="00C80C06" w:rsidRPr="005D1509">
        <w:rPr>
          <w:rFonts w:ascii="Arial Black" w:hAnsi="Arial Black" w:cs="Times New Roman"/>
          <w:sz w:val="24"/>
          <w:szCs w:val="24"/>
        </w:rPr>
        <w:t>Head of Dept.</w:t>
      </w:r>
      <w:r w:rsidR="00C80C06">
        <w:rPr>
          <w:rFonts w:ascii="Arial Black" w:hAnsi="Arial Black" w:cs="Times New Roman"/>
          <w:sz w:val="28"/>
          <w:szCs w:val="28"/>
        </w:rPr>
        <w:t xml:space="preserve">                  </w:t>
      </w:r>
      <w:r w:rsidRPr="005D1509">
        <w:rPr>
          <w:rFonts w:ascii="Arial Black" w:hAnsi="Arial Black" w:cs="Times New Roman"/>
          <w:sz w:val="24"/>
          <w:szCs w:val="24"/>
        </w:rPr>
        <w:t xml:space="preserve"> </w:t>
      </w:r>
      <w:r w:rsidR="00C80C06" w:rsidRPr="005D1509">
        <w:rPr>
          <w:rFonts w:ascii="Arial Black" w:hAnsi="Arial Black" w:cs="Times New Roman"/>
          <w:sz w:val="24"/>
          <w:szCs w:val="24"/>
        </w:rPr>
        <w:t>Examin</w:t>
      </w:r>
      <w:r w:rsidRPr="005D1509">
        <w:rPr>
          <w:rFonts w:ascii="Arial Black" w:hAnsi="Arial Black" w:cs="Times New Roman"/>
          <w:sz w:val="24"/>
          <w:szCs w:val="24"/>
        </w:rPr>
        <w:t>e</w:t>
      </w:r>
      <w:r w:rsidR="00C80C06" w:rsidRPr="005D1509">
        <w:rPr>
          <w:rFonts w:ascii="Arial Black" w:hAnsi="Arial Black" w:cs="Times New Roman"/>
          <w:sz w:val="24"/>
          <w:szCs w:val="24"/>
        </w:rPr>
        <w:t>r</w:t>
      </w:r>
    </w:p>
    <w:p w14:paraId="4DD829BE" w14:textId="484AE609" w:rsidR="00E44DBC" w:rsidRPr="002319AE" w:rsidRDefault="005D1509" w:rsidP="002319AE">
      <w:pPr>
        <w:rPr>
          <w:rFonts w:ascii="Arial Black" w:hAnsi="Arial Black" w:cs="Times New Roman"/>
          <w:sz w:val="28"/>
          <w:szCs w:val="28"/>
        </w:rPr>
      </w:pPr>
      <w:proofErr w:type="spellStart"/>
      <w:r>
        <w:rPr>
          <w:rFonts w:ascii="Arial Black" w:hAnsi="Arial Black" w:cs="Times New Roman"/>
          <w:sz w:val="28"/>
          <w:szCs w:val="28"/>
        </w:rPr>
        <w:t>Dr.</w:t>
      </w:r>
      <w:proofErr w:type="spellEnd"/>
      <w:r>
        <w:rPr>
          <w:rFonts w:ascii="Arial Black" w:hAnsi="Arial Black" w:cs="Times New Roman"/>
          <w:sz w:val="28"/>
          <w:szCs w:val="28"/>
        </w:rPr>
        <w:t xml:space="preserve"> B.S.</w:t>
      </w:r>
      <w:r w:rsidR="00840BC1">
        <w:rPr>
          <w:rFonts w:ascii="Arial Black" w:hAnsi="Arial Black" w:cs="Times New Roman"/>
          <w:sz w:val="28"/>
          <w:szCs w:val="28"/>
        </w:rPr>
        <w:t xml:space="preserve"> Shinde</w:t>
      </w:r>
      <w:r>
        <w:rPr>
          <w:rFonts w:ascii="Arial Black" w:hAnsi="Arial Black" w:cs="Times New Roman"/>
          <w:sz w:val="28"/>
          <w:szCs w:val="28"/>
        </w:rPr>
        <w:t xml:space="preserve">           </w:t>
      </w:r>
      <w:proofErr w:type="spellStart"/>
      <w:r>
        <w:rPr>
          <w:rFonts w:ascii="Arial Black" w:hAnsi="Arial Black" w:cs="Times New Roman"/>
          <w:sz w:val="28"/>
          <w:szCs w:val="28"/>
        </w:rPr>
        <w:t>Dr.</w:t>
      </w:r>
      <w:proofErr w:type="spellEnd"/>
      <w:r w:rsidR="00840BC1">
        <w:rPr>
          <w:rFonts w:ascii="Arial Black" w:hAnsi="Arial Black" w:cs="Times New Roman"/>
          <w:sz w:val="28"/>
          <w:szCs w:val="28"/>
        </w:rPr>
        <w:t xml:space="preserve"> </w:t>
      </w:r>
      <w:r>
        <w:rPr>
          <w:rFonts w:ascii="Arial Black" w:hAnsi="Arial Black" w:cs="Times New Roman"/>
          <w:sz w:val="28"/>
          <w:szCs w:val="28"/>
        </w:rPr>
        <w:t>B.S.</w:t>
      </w:r>
      <w:r w:rsidR="00840BC1">
        <w:rPr>
          <w:rFonts w:ascii="Arial Black" w:hAnsi="Arial Black" w:cs="Times New Roman"/>
          <w:sz w:val="28"/>
          <w:szCs w:val="28"/>
        </w:rPr>
        <w:t xml:space="preserve"> Shinde</w:t>
      </w:r>
      <w:r>
        <w:rPr>
          <w:rFonts w:ascii="Arial Black" w:hAnsi="Arial Black" w:cs="Times New Roman"/>
          <w:sz w:val="28"/>
          <w:szCs w:val="28"/>
        </w:rPr>
        <w:t xml:space="preserve">             </w:t>
      </w:r>
      <w:r w:rsidR="00E44DBC" w:rsidRPr="005F11E2">
        <w:rPr>
          <w:rFonts w:ascii="Times New Roman" w:hAnsi="Times New Roman" w:cs="Times New Roman"/>
          <w:sz w:val="72"/>
          <w:szCs w:val="72"/>
        </w:rPr>
        <w:br w:type="page"/>
      </w:r>
    </w:p>
    <w:p w14:paraId="2017952C" w14:textId="43C28EA1" w:rsidR="00D56DF7" w:rsidRPr="00D56DF7" w:rsidRDefault="00272490" w:rsidP="00D56DF7">
      <w:pPr>
        <w:jc w:val="center"/>
        <w:rPr>
          <w:rFonts w:ascii="Times New Roman" w:hAnsi="Times New Roman" w:cs="Times New Roman"/>
          <w:b/>
          <w:bCs/>
          <w:i/>
          <w:iCs/>
          <w:sz w:val="56"/>
          <w:szCs w:val="56"/>
        </w:rPr>
      </w:pPr>
      <w:r w:rsidRPr="00D56DF7">
        <w:rPr>
          <w:rFonts w:ascii="Times New Roman" w:hAnsi="Times New Roman" w:cs="Times New Roman"/>
          <w:b/>
          <w:bCs/>
          <w:i/>
          <w:iCs/>
          <w:sz w:val="56"/>
          <w:szCs w:val="56"/>
        </w:rPr>
        <w:lastRenderedPageBreak/>
        <w:t>INDEX</w:t>
      </w:r>
    </w:p>
    <w:tbl>
      <w:tblPr>
        <w:tblStyle w:val="TableGrid"/>
        <w:tblW w:w="9570" w:type="dxa"/>
        <w:tblLook w:val="04A0" w:firstRow="1" w:lastRow="0" w:firstColumn="1" w:lastColumn="0" w:noHBand="0" w:noVBand="1"/>
      </w:tblPr>
      <w:tblGrid>
        <w:gridCol w:w="1800"/>
        <w:gridCol w:w="5869"/>
        <w:gridCol w:w="1901"/>
      </w:tblGrid>
      <w:tr w:rsidR="00272490" w14:paraId="373178D1" w14:textId="77777777" w:rsidTr="003A59EF">
        <w:trPr>
          <w:trHeight w:val="644"/>
        </w:trPr>
        <w:tc>
          <w:tcPr>
            <w:tcW w:w="1800" w:type="dxa"/>
          </w:tcPr>
          <w:p w14:paraId="695D654D" w14:textId="14145D37" w:rsidR="00272490" w:rsidRPr="00272490" w:rsidRDefault="00272490" w:rsidP="00272490">
            <w:pPr>
              <w:rPr>
                <w:rFonts w:ascii="Century" w:hAnsi="Century" w:cs="Times New Roman"/>
                <w:b/>
                <w:bCs/>
                <w:sz w:val="36"/>
                <w:szCs w:val="36"/>
              </w:rPr>
            </w:pPr>
            <w:r w:rsidRPr="00272490">
              <w:rPr>
                <w:rFonts w:ascii="Century" w:hAnsi="Century" w:cs="Times New Roman"/>
                <w:b/>
                <w:bCs/>
                <w:sz w:val="36"/>
                <w:szCs w:val="36"/>
              </w:rPr>
              <w:t>SR NO</w:t>
            </w:r>
          </w:p>
        </w:tc>
        <w:tc>
          <w:tcPr>
            <w:tcW w:w="5869" w:type="dxa"/>
          </w:tcPr>
          <w:p w14:paraId="3F041C9B" w14:textId="02224726" w:rsidR="00272490" w:rsidRPr="00272490" w:rsidRDefault="00272490" w:rsidP="003A59EF">
            <w:pPr>
              <w:jc w:val="center"/>
              <w:rPr>
                <w:rFonts w:ascii="Times New Roman" w:hAnsi="Times New Roman" w:cs="Times New Roman"/>
                <w:b/>
                <w:bCs/>
                <w:sz w:val="36"/>
                <w:szCs w:val="36"/>
              </w:rPr>
            </w:pPr>
            <w:r w:rsidRPr="00272490">
              <w:rPr>
                <w:rFonts w:ascii="Times New Roman" w:hAnsi="Times New Roman" w:cs="Times New Roman"/>
                <w:b/>
                <w:bCs/>
                <w:sz w:val="36"/>
                <w:szCs w:val="36"/>
              </w:rPr>
              <w:t>CONTENT</w:t>
            </w:r>
          </w:p>
        </w:tc>
        <w:tc>
          <w:tcPr>
            <w:tcW w:w="1901" w:type="dxa"/>
          </w:tcPr>
          <w:p w14:paraId="1BCA33C9" w14:textId="53F1F54B" w:rsidR="00272490" w:rsidRPr="00272490" w:rsidRDefault="00272490" w:rsidP="00272490">
            <w:pPr>
              <w:rPr>
                <w:rFonts w:ascii="Times New Roman" w:hAnsi="Times New Roman" w:cs="Times New Roman"/>
                <w:b/>
                <w:bCs/>
                <w:sz w:val="36"/>
                <w:szCs w:val="36"/>
              </w:rPr>
            </w:pPr>
            <w:r>
              <w:rPr>
                <w:rFonts w:ascii="Times New Roman" w:hAnsi="Times New Roman" w:cs="Times New Roman"/>
                <w:b/>
                <w:bCs/>
                <w:sz w:val="36"/>
                <w:szCs w:val="36"/>
              </w:rPr>
              <w:t>PAGE</w:t>
            </w:r>
            <w:r w:rsidR="00D56DF7">
              <w:rPr>
                <w:rFonts w:ascii="Times New Roman" w:hAnsi="Times New Roman" w:cs="Times New Roman"/>
                <w:b/>
                <w:bCs/>
                <w:sz w:val="36"/>
                <w:szCs w:val="36"/>
              </w:rPr>
              <w:t xml:space="preserve"> No.</w:t>
            </w:r>
          </w:p>
        </w:tc>
      </w:tr>
      <w:tr w:rsidR="00272490" w14:paraId="34A3007E" w14:textId="77777777" w:rsidTr="003A59EF">
        <w:trPr>
          <w:trHeight w:val="747"/>
        </w:trPr>
        <w:tc>
          <w:tcPr>
            <w:tcW w:w="1800" w:type="dxa"/>
          </w:tcPr>
          <w:p w14:paraId="7FF4B8BF" w14:textId="3C2A3080" w:rsidR="00272490" w:rsidRPr="00272490" w:rsidRDefault="00272490" w:rsidP="00272490">
            <w:pPr>
              <w:rPr>
                <w:rFonts w:ascii="Times New Roman" w:hAnsi="Times New Roman" w:cs="Times New Roman"/>
                <w:b/>
                <w:bCs/>
                <w:sz w:val="36"/>
                <w:szCs w:val="36"/>
              </w:rPr>
            </w:pPr>
            <w:r w:rsidRPr="00272490">
              <w:rPr>
                <w:rFonts w:ascii="Times New Roman" w:hAnsi="Times New Roman" w:cs="Times New Roman"/>
                <w:b/>
                <w:bCs/>
                <w:sz w:val="36"/>
                <w:szCs w:val="36"/>
              </w:rPr>
              <w:t>1</w:t>
            </w:r>
          </w:p>
        </w:tc>
        <w:tc>
          <w:tcPr>
            <w:tcW w:w="5869" w:type="dxa"/>
          </w:tcPr>
          <w:p w14:paraId="6A607AE2" w14:textId="16B90DA6" w:rsidR="00272490" w:rsidRPr="000C4568" w:rsidRDefault="000C4568" w:rsidP="00272490">
            <w:pPr>
              <w:rPr>
                <w:rFonts w:ascii="Times New Roman" w:hAnsi="Times New Roman" w:cs="Times New Roman"/>
                <w:b/>
                <w:bCs/>
                <w:sz w:val="36"/>
                <w:szCs w:val="36"/>
              </w:rPr>
            </w:pPr>
            <w:r>
              <w:rPr>
                <w:rFonts w:ascii="Times New Roman" w:hAnsi="Times New Roman" w:cs="Times New Roman"/>
                <w:b/>
                <w:bCs/>
                <w:sz w:val="36"/>
                <w:szCs w:val="36"/>
              </w:rPr>
              <w:t>Acknowledgement</w:t>
            </w:r>
          </w:p>
        </w:tc>
        <w:tc>
          <w:tcPr>
            <w:tcW w:w="1901" w:type="dxa"/>
          </w:tcPr>
          <w:p w14:paraId="125727EA" w14:textId="77777777" w:rsidR="00272490" w:rsidRDefault="00272490" w:rsidP="00272490">
            <w:pPr>
              <w:rPr>
                <w:rFonts w:ascii="Times New Roman" w:hAnsi="Times New Roman" w:cs="Times New Roman"/>
                <w:b/>
                <w:bCs/>
                <w:sz w:val="56"/>
                <w:szCs w:val="56"/>
              </w:rPr>
            </w:pPr>
          </w:p>
        </w:tc>
      </w:tr>
      <w:tr w:rsidR="00272490" w14:paraId="55D3AFB1" w14:textId="77777777" w:rsidTr="003A59EF">
        <w:trPr>
          <w:trHeight w:val="747"/>
        </w:trPr>
        <w:tc>
          <w:tcPr>
            <w:tcW w:w="1800" w:type="dxa"/>
          </w:tcPr>
          <w:p w14:paraId="6C56BC5C" w14:textId="3B2C7A99" w:rsidR="00272490" w:rsidRPr="00272490" w:rsidRDefault="00272490" w:rsidP="00272490">
            <w:pPr>
              <w:rPr>
                <w:rFonts w:ascii="Times New Roman" w:hAnsi="Times New Roman" w:cs="Times New Roman"/>
                <w:b/>
                <w:bCs/>
                <w:sz w:val="36"/>
                <w:szCs w:val="36"/>
              </w:rPr>
            </w:pPr>
            <w:r>
              <w:rPr>
                <w:rFonts w:ascii="Times New Roman" w:hAnsi="Times New Roman" w:cs="Times New Roman"/>
                <w:b/>
                <w:bCs/>
                <w:sz w:val="36"/>
                <w:szCs w:val="36"/>
              </w:rPr>
              <w:t>2</w:t>
            </w:r>
          </w:p>
        </w:tc>
        <w:tc>
          <w:tcPr>
            <w:tcW w:w="5869" w:type="dxa"/>
          </w:tcPr>
          <w:p w14:paraId="5685066A" w14:textId="08207BD1" w:rsidR="00272490" w:rsidRPr="000C4568" w:rsidRDefault="000C4568" w:rsidP="00272490">
            <w:pPr>
              <w:rPr>
                <w:rFonts w:ascii="Times New Roman" w:hAnsi="Times New Roman" w:cs="Times New Roman"/>
                <w:b/>
                <w:bCs/>
                <w:sz w:val="36"/>
                <w:szCs w:val="36"/>
              </w:rPr>
            </w:pPr>
            <w:r>
              <w:rPr>
                <w:rFonts w:ascii="Times New Roman" w:hAnsi="Times New Roman" w:cs="Times New Roman"/>
                <w:b/>
                <w:bCs/>
                <w:sz w:val="36"/>
                <w:szCs w:val="36"/>
              </w:rPr>
              <w:t>Introduction To System</w:t>
            </w:r>
          </w:p>
        </w:tc>
        <w:tc>
          <w:tcPr>
            <w:tcW w:w="1901" w:type="dxa"/>
          </w:tcPr>
          <w:p w14:paraId="4853E70D" w14:textId="77777777" w:rsidR="00272490" w:rsidRDefault="00272490" w:rsidP="00272490">
            <w:pPr>
              <w:rPr>
                <w:rFonts w:ascii="Times New Roman" w:hAnsi="Times New Roman" w:cs="Times New Roman"/>
                <w:b/>
                <w:bCs/>
                <w:sz w:val="56"/>
                <w:szCs w:val="56"/>
              </w:rPr>
            </w:pPr>
          </w:p>
        </w:tc>
      </w:tr>
      <w:tr w:rsidR="00272490" w14:paraId="630FC584" w14:textId="77777777" w:rsidTr="003A59EF">
        <w:trPr>
          <w:trHeight w:val="747"/>
        </w:trPr>
        <w:tc>
          <w:tcPr>
            <w:tcW w:w="1800" w:type="dxa"/>
          </w:tcPr>
          <w:p w14:paraId="35080E91" w14:textId="7FECD0AA" w:rsidR="00272490" w:rsidRPr="00272490" w:rsidRDefault="00272490" w:rsidP="00272490">
            <w:pPr>
              <w:rPr>
                <w:rFonts w:ascii="Times New Roman" w:hAnsi="Times New Roman" w:cs="Times New Roman"/>
                <w:b/>
                <w:bCs/>
                <w:sz w:val="36"/>
                <w:szCs w:val="36"/>
              </w:rPr>
            </w:pPr>
            <w:r>
              <w:rPr>
                <w:rFonts w:ascii="Times New Roman" w:hAnsi="Times New Roman" w:cs="Times New Roman"/>
                <w:b/>
                <w:bCs/>
                <w:sz w:val="36"/>
                <w:szCs w:val="36"/>
              </w:rPr>
              <w:t>3</w:t>
            </w:r>
          </w:p>
        </w:tc>
        <w:tc>
          <w:tcPr>
            <w:tcW w:w="5869" w:type="dxa"/>
          </w:tcPr>
          <w:p w14:paraId="11238E6B" w14:textId="797F0326" w:rsidR="00272490" w:rsidRPr="000C4568" w:rsidRDefault="000C4568" w:rsidP="00272490">
            <w:pPr>
              <w:rPr>
                <w:rFonts w:ascii="Times New Roman" w:hAnsi="Times New Roman" w:cs="Times New Roman"/>
                <w:b/>
                <w:bCs/>
                <w:sz w:val="36"/>
                <w:szCs w:val="36"/>
              </w:rPr>
            </w:pPr>
            <w:r>
              <w:rPr>
                <w:rFonts w:ascii="Times New Roman" w:hAnsi="Times New Roman" w:cs="Times New Roman"/>
                <w:b/>
                <w:bCs/>
                <w:sz w:val="36"/>
                <w:szCs w:val="36"/>
              </w:rPr>
              <w:t>Need Of Computerization</w:t>
            </w:r>
          </w:p>
        </w:tc>
        <w:tc>
          <w:tcPr>
            <w:tcW w:w="1901" w:type="dxa"/>
          </w:tcPr>
          <w:p w14:paraId="1C1B6C20" w14:textId="77777777" w:rsidR="00272490" w:rsidRDefault="00272490" w:rsidP="00272490">
            <w:pPr>
              <w:rPr>
                <w:rFonts w:ascii="Times New Roman" w:hAnsi="Times New Roman" w:cs="Times New Roman"/>
                <w:b/>
                <w:bCs/>
                <w:sz w:val="56"/>
                <w:szCs w:val="56"/>
              </w:rPr>
            </w:pPr>
          </w:p>
        </w:tc>
      </w:tr>
      <w:tr w:rsidR="00272490" w14:paraId="4E087537" w14:textId="77777777" w:rsidTr="003A59EF">
        <w:trPr>
          <w:trHeight w:val="747"/>
        </w:trPr>
        <w:tc>
          <w:tcPr>
            <w:tcW w:w="1800" w:type="dxa"/>
          </w:tcPr>
          <w:p w14:paraId="6F193423" w14:textId="3B0E01DE" w:rsidR="00272490" w:rsidRPr="00272490" w:rsidRDefault="00272490" w:rsidP="00272490">
            <w:pPr>
              <w:rPr>
                <w:rFonts w:ascii="Times New Roman" w:hAnsi="Times New Roman" w:cs="Times New Roman"/>
                <w:b/>
                <w:bCs/>
                <w:sz w:val="36"/>
                <w:szCs w:val="36"/>
              </w:rPr>
            </w:pPr>
            <w:r w:rsidRPr="00272490">
              <w:rPr>
                <w:rFonts w:ascii="Times New Roman" w:hAnsi="Times New Roman" w:cs="Times New Roman"/>
                <w:b/>
                <w:bCs/>
                <w:sz w:val="36"/>
                <w:szCs w:val="36"/>
              </w:rPr>
              <w:t>4</w:t>
            </w:r>
          </w:p>
        </w:tc>
        <w:tc>
          <w:tcPr>
            <w:tcW w:w="5869" w:type="dxa"/>
          </w:tcPr>
          <w:p w14:paraId="34F22517" w14:textId="2254C8FB" w:rsidR="00272490" w:rsidRPr="00254877" w:rsidRDefault="00254877" w:rsidP="00272490">
            <w:pPr>
              <w:rPr>
                <w:rFonts w:ascii="Times New Roman" w:hAnsi="Times New Roman" w:cs="Times New Roman"/>
                <w:b/>
                <w:bCs/>
                <w:sz w:val="36"/>
                <w:szCs w:val="36"/>
              </w:rPr>
            </w:pPr>
            <w:r>
              <w:rPr>
                <w:rFonts w:ascii="Times New Roman" w:hAnsi="Times New Roman" w:cs="Times New Roman"/>
                <w:b/>
                <w:bCs/>
                <w:sz w:val="36"/>
                <w:szCs w:val="36"/>
              </w:rPr>
              <w:t>Feasibility Study</w:t>
            </w:r>
          </w:p>
        </w:tc>
        <w:tc>
          <w:tcPr>
            <w:tcW w:w="1901" w:type="dxa"/>
          </w:tcPr>
          <w:p w14:paraId="4885BF4B" w14:textId="77777777" w:rsidR="00272490" w:rsidRDefault="00272490" w:rsidP="00272490">
            <w:pPr>
              <w:rPr>
                <w:rFonts w:ascii="Times New Roman" w:hAnsi="Times New Roman" w:cs="Times New Roman"/>
                <w:b/>
                <w:bCs/>
                <w:sz w:val="56"/>
                <w:szCs w:val="56"/>
              </w:rPr>
            </w:pPr>
          </w:p>
        </w:tc>
      </w:tr>
      <w:tr w:rsidR="00272490" w14:paraId="6D4825AC" w14:textId="77777777" w:rsidTr="003A59EF">
        <w:trPr>
          <w:trHeight w:val="747"/>
        </w:trPr>
        <w:tc>
          <w:tcPr>
            <w:tcW w:w="1800" w:type="dxa"/>
          </w:tcPr>
          <w:p w14:paraId="35859812" w14:textId="554BB9DA" w:rsidR="00272490" w:rsidRPr="004978B0" w:rsidRDefault="004978B0" w:rsidP="00272490">
            <w:pPr>
              <w:rPr>
                <w:rFonts w:ascii="Times New Roman" w:hAnsi="Times New Roman" w:cs="Times New Roman"/>
                <w:b/>
                <w:bCs/>
                <w:sz w:val="36"/>
                <w:szCs w:val="36"/>
              </w:rPr>
            </w:pPr>
            <w:r w:rsidRPr="004978B0">
              <w:rPr>
                <w:rFonts w:ascii="Times New Roman" w:hAnsi="Times New Roman" w:cs="Times New Roman"/>
                <w:b/>
                <w:bCs/>
                <w:sz w:val="36"/>
                <w:szCs w:val="36"/>
              </w:rPr>
              <w:t>5</w:t>
            </w:r>
          </w:p>
        </w:tc>
        <w:tc>
          <w:tcPr>
            <w:tcW w:w="5869" w:type="dxa"/>
          </w:tcPr>
          <w:p w14:paraId="6127C341" w14:textId="57E8A8E7" w:rsidR="00272490" w:rsidRPr="004978B0" w:rsidRDefault="004978B0" w:rsidP="00272490">
            <w:pPr>
              <w:rPr>
                <w:rFonts w:ascii="Times New Roman" w:hAnsi="Times New Roman" w:cs="Times New Roman"/>
                <w:b/>
                <w:bCs/>
                <w:sz w:val="36"/>
                <w:szCs w:val="36"/>
              </w:rPr>
            </w:pPr>
            <w:r>
              <w:rPr>
                <w:rFonts w:ascii="Times New Roman" w:hAnsi="Times New Roman" w:cs="Times New Roman"/>
                <w:b/>
                <w:bCs/>
                <w:sz w:val="36"/>
                <w:szCs w:val="36"/>
              </w:rPr>
              <w:t>Normalization</w:t>
            </w:r>
          </w:p>
        </w:tc>
        <w:tc>
          <w:tcPr>
            <w:tcW w:w="1901" w:type="dxa"/>
          </w:tcPr>
          <w:p w14:paraId="4D7A70D9" w14:textId="77777777" w:rsidR="00272490" w:rsidRDefault="00272490" w:rsidP="00272490">
            <w:pPr>
              <w:rPr>
                <w:rFonts w:ascii="Times New Roman" w:hAnsi="Times New Roman" w:cs="Times New Roman"/>
                <w:b/>
                <w:bCs/>
                <w:sz w:val="56"/>
                <w:szCs w:val="56"/>
              </w:rPr>
            </w:pPr>
          </w:p>
        </w:tc>
      </w:tr>
      <w:tr w:rsidR="00272490" w14:paraId="02B82D4C" w14:textId="77777777" w:rsidTr="003A59EF">
        <w:trPr>
          <w:trHeight w:val="734"/>
        </w:trPr>
        <w:tc>
          <w:tcPr>
            <w:tcW w:w="1800" w:type="dxa"/>
          </w:tcPr>
          <w:p w14:paraId="03DA2675" w14:textId="079AC9CE" w:rsidR="00272490" w:rsidRPr="006928C6" w:rsidRDefault="006928C6" w:rsidP="00272490">
            <w:pPr>
              <w:rPr>
                <w:rFonts w:ascii="Times New Roman" w:hAnsi="Times New Roman" w:cs="Times New Roman"/>
                <w:b/>
                <w:bCs/>
                <w:sz w:val="36"/>
                <w:szCs w:val="36"/>
              </w:rPr>
            </w:pPr>
            <w:r>
              <w:rPr>
                <w:rFonts w:ascii="Times New Roman" w:hAnsi="Times New Roman" w:cs="Times New Roman"/>
                <w:b/>
                <w:bCs/>
                <w:sz w:val="36"/>
                <w:szCs w:val="36"/>
              </w:rPr>
              <w:t>6</w:t>
            </w:r>
          </w:p>
        </w:tc>
        <w:tc>
          <w:tcPr>
            <w:tcW w:w="5869" w:type="dxa"/>
          </w:tcPr>
          <w:p w14:paraId="63020A6D" w14:textId="0C03CEE9" w:rsidR="00272490" w:rsidRPr="004978B0" w:rsidRDefault="006928C6" w:rsidP="00272490">
            <w:pPr>
              <w:rPr>
                <w:rFonts w:ascii="Times New Roman" w:hAnsi="Times New Roman" w:cs="Times New Roman"/>
                <w:b/>
                <w:bCs/>
                <w:sz w:val="36"/>
                <w:szCs w:val="36"/>
              </w:rPr>
            </w:pPr>
            <w:r>
              <w:rPr>
                <w:rFonts w:ascii="Times New Roman" w:hAnsi="Times New Roman" w:cs="Times New Roman"/>
                <w:b/>
                <w:bCs/>
                <w:sz w:val="36"/>
                <w:szCs w:val="36"/>
              </w:rPr>
              <w:t>ER Diagram</w:t>
            </w:r>
          </w:p>
        </w:tc>
        <w:tc>
          <w:tcPr>
            <w:tcW w:w="1901" w:type="dxa"/>
          </w:tcPr>
          <w:p w14:paraId="6056F314" w14:textId="77777777" w:rsidR="00272490" w:rsidRDefault="00272490" w:rsidP="00272490">
            <w:pPr>
              <w:rPr>
                <w:rFonts w:ascii="Times New Roman" w:hAnsi="Times New Roman" w:cs="Times New Roman"/>
                <w:b/>
                <w:bCs/>
                <w:sz w:val="56"/>
                <w:szCs w:val="56"/>
              </w:rPr>
            </w:pPr>
          </w:p>
        </w:tc>
      </w:tr>
      <w:tr w:rsidR="00272490" w14:paraId="1877EAFC" w14:textId="77777777" w:rsidTr="003A59EF">
        <w:trPr>
          <w:trHeight w:val="747"/>
        </w:trPr>
        <w:tc>
          <w:tcPr>
            <w:tcW w:w="1800" w:type="dxa"/>
          </w:tcPr>
          <w:p w14:paraId="6EAE66B7" w14:textId="583C9284" w:rsidR="00272490" w:rsidRPr="006928C6" w:rsidRDefault="006928C6" w:rsidP="00272490">
            <w:pPr>
              <w:rPr>
                <w:rFonts w:ascii="Times New Roman" w:hAnsi="Times New Roman" w:cs="Times New Roman"/>
                <w:b/>
                <w:bCs/>
                <w:sz w:val="36"/>
                <w:szCs w:val="36"/>
              </w:rPr>
            </w:pPr>
            <w:r>
              <w:rPr>
                <w:rFonts w:ascii="Times New Roman" w:hAnsi="Times New Roman" w:cs="Times New Roman"/>
                <w:b/>
                <w:bCs/>
                <w:sz w:val="36"/>
                <w:szCs w:val="36"/>
              </w:rPr>
              <w:t>8</w:t>
            </w:r>
          </w:p>
        </w:tc>
        <w:tc>
          <w:tcPr>
            <w:tcW w:w="5869" w:type="dxa"/>
          </w:tcPr>
          <w:p w14:paraId="33A77DD5" w14:textId="1830DC13" w:rsidR="00272490" w:rsidRPr="006928C6" w:rsidRDefault="006928C6" w:rsidP="00272490">
            <w:pPr>
              <w:rPr>
                <w:rFonts w:ascii="Times New Roman" w:hAnsi="Times New Roman" w:cs="Times New Roman"/>
                <w:b/>
                <w:bCs/>
                <w:sz w:val="36"/>
                <w:szCs w:val="36"/>
              </w:rPr>
            </w:pPr>
            <w:r w:rsidRPr="006928C6">
              <w:rPr>
                <w:rFonts w:ascii="Times New Roman" w:hAnsi="Times New Roman" w:cs="Times New Roman"/>
                <w:b/>
                <w:bCs/>
                <w:sz w:val="36"/>
                <w:szCs w:val="36"/>
              </w:rPr>
              <w:t>UML Diagram</w:t>
            </w:r>
          </w:p>
        </w:tc>
        <w:tc>
          <w:tcPr>
            <w:tcW w:w="1901" w:type="dxa"/>
          </w:tcPr>
          <w:p w14:paraId="3B932ED1" w14:textId="77777777" w:rsidR="00272490" w:rsidRDefault="00272490" w:rsidP="00272490">
            <w:pPr>
              <w:rPr>
                <w:rFonts w:ascii="Times New Roman" w:hAnsi="Times New Roman" w:cs="Times New Roman"/>
                <w:b/>
                <w:bCs/>
                <w:sz w:val="56"/>
                <w:szCs w:val="56"/>
              </w:rPr>
            </w:pPr>
          </w:p>
        </w:tc>
      </w:tr>
      <w:tr w:rsidR="00272490" w14:paraId="7FD0F619" w14:textId="77777777" w:rsidTr="003A59EF">
        <w:trPr>
          <w:trHeight w:val="747"/>
        </w:trPr>
        <w:tc>
          <w:tcPr>
            <w:tcW w:w="1800" w:type="dxa"/>
          </w:tcPr>
          <w:p w14:paraId="4B7E7DF8" w14:textId="19A138CC" w:rsidR="00272490" w:rsidRPr="006928C6" w:rsidRDefault="006928C6" w:rsidP="00272490">
            <w:pPr>
              <w:rPr>
                <w:rFonts w:ascii="Times New Roman" w:hAnsi="Times New Roman" w:cs="Times New Roman"/>
                <w:b/>
                <w:bCs/>
                <w:sz w:val="36"/>
                <w:szCs w:val="36"/>
              </w:rPr>
            </w:pPr>
            <w:r>
              <w:rPr>
                <w:rFonts w:ascii="Times New Roman" w:hAnsi="Times New Roman" w:cs="Times New Roman"/>
                <w:b/>
                <w:bCs/>
                <w:sz w:val="36"/>
                <w:szCs w:val="36"/>
              </w:rPr>
              <w:t>9</w:t>
            </w:r>
          </w:p>
        </w:tc>
        <w:tc>
          <w:tcPr>
            <w:tcW w:w="5869" w:type="dxa"/>
          </w:tcPr>
          <w:p w14:paraId="4EB36451" w14:textId="693D7A26" w:rsidR="00272490" w:rsidRPr="006928C6" w:rsidRDefault="006928C6" w:rsidP="00272490">
            <w:pPr>
              <w:rPr>
                <w:rFonts w:ascii="Times New Roman" w:hAnsi="Times New Roman" w:cs="Times New Roman"/>
                <w:b/>
                <w:bCs/>
                <w:sz w:val="36"/>
                <w:szCs w:val="36"/>
              </w:rPr>
            </w:pPr>
            <w:r w:rsidRPr="006928C6">
              <w:rPr>
                <w:rFonts w:ascii="Times New Roman" w:hAnsi="Times New Roman" w:cs="Times New Roman"/>
                <w:b/>
                <w:bCs/>
                <w:sz w:val="36"/>
                <w:szCs w:val="36"/>
              </w:rPr>
              <w:t>Screens</w:t>
            </w:r>
          </w:p>
        </w:tc>
        <w:tc>
          <w:tcPr>
            <w:tcW w:w="1901" w:type="dxa"/>
          </w:tcPr>
          <w:p w14:paraId="531C4D5E" w14:textId="77777777" w:rsidR="00272490" w:rsidRDefault="00272490" w:rsidP="00272490">
            <w:pPr>
              <w:rPr>
                <w:rFonts w:ascii="Times New Roman" w:hAnsi="Times New Roman" w:cs="Times New Roman"/>
                <w:b/>
                <w:bCs/>
                <w:sz w:val="56"/>
                <w:szCs w:val="56"/>
              </w:rPr>
            </w:pPr>
          </w:p>
        </w:tc>
      </w:tr>
      <w:tr w:rsidR="00272490" w14:paraId="53F9F3B6" w14:textId="77777777" w:rsidTr="003A59EF">
        <w:trPr>
          <w:trHeight w:val="747"/>
        </w:trPr>
        <w:tc>
          <w:tcPr>
            <w:tcW w:w="1800" w:type="dxa"/>
          </w:tcPr>
          <w:p w14:paraId="0E7E0CF4" w14:textId="680B26D5" w:rsidR="00272490" w:rsidRPr="006928C6" w:rsidRDefault="006928C6" w:rsidP="00272490">
            <w:pPr>
              <w:rPr>
                <w:rFonts w:ascii="Times New Roman" w:hAnsi="Times New Roman" w:cs="Times New Roman"/>
                <w:b/>
                <w:bCs/>
                <w:sz w:val="36"/>
                <w:szCs w:val="36"/>
              </w:rPr>
            </w:pPr>
            <w:r>
              <w:rPr>
                <w:rFonts w:ascii="Times New Roman" w:hAnsi="Times New Roman" w:cs="Times New Roman"/>
                <w:b/>
                <w:bCs/>
                <w:sz w:val="36"/>
                <w:szCs w:val="36"/>
              </w:rPr>
              <w:t>10</w:t>
            </w:r>
          </w:p>
        </w:tc>
        <w:tc>
          <w:tcPr>
            <w:tcW w:w="5869" w:type="dxa"/>
          </w:tcPr>
          <w:p w14:paraId="14C3A776" w14:textId="0797E51F" w:rsidR="00272490" w:rsidRPr="006928C6" w:rsidRDefault="006928C6" w:rsidP="00272490">
            <w:pPr>
              <w:rPr>
                <w:rFonts w:ascii="Times New Roman" w:hAnsi="Times New Roman" w:cs="Times New Roman"/>
                <w:b/>
                <w:bCs/>
                <w:sz w:val="36"/>
                <w:szCs w:val="36"/>
              </w:rPr>
            </w:pPr>
            <w:r w:rsidRPr="006928C6">
              <w:rPr>
                <w:rFonts w:ascii="Times New Roman" w:hAnsi="Times New Roman" w:cs="Times New Roman"/>
                <w:b/>
                <w:bCs/>
                <w:sz w:val="36"/>
                <w:szCs w:val="36"/>
              </w:rPr>
              <w:t>Data Dictionary</w:t>
            </w:r>
          </w:p>
        </w:tc>
        <w:tc>
          <w:tcPr>
            <w:tcW w:w="1901" w:type="dxa"/>
          </w:tcPr>
          <w:p w14:paraId="30FC23E6" w14:textId="77777777" w:rsidR="00272490" w:rsidRDefault="00272490" w:rsidP="00272490">
            <w:pPr>
              <w:rPr>
                <w:rFonts w:ascii="Times New Roman" w:hAnsi="Times New Roman" w:cs="Times New Roman"/>
                <w:b/>
                <w:bCs/>
                <w:sz w:val="56"/>
                <w:szCs w:val="56"/>
              </w:rPr>
            </w:pPr>
          </w:p>
        </w:tc>
      </w:tr>
      <w:tr w:rsidR="00272490" w14:paraId="5A8D9A50" w14:textId="77777777" w:rsidTr="003A59EF">
        <w:trPr>
          <w:trHeight w:val="747"/>
        </w:trPr>
        <w:tc>
          <w:tcPr>
            <w:tcW w:w="1800" w:type="dxa"/>
          </w:tcPr>
          <w:p w14:paraId="3707800F" w14:textId="3DB19830" w:rsidR="00272490" w:rsidRPr="006928C6" w:rsidRDefault="006928C6" w:rsidP="00272490">
            <w:pPr>
              <w:rPr>
                <w:rFonts w:ascii="Times New Roman" w:hAnsi="Times New Roman" w:cs="Times New Roman"/>
                <w:b/>
                <w:bCs/>
                <w:sz w:val="36"/>
                <w:szCs w:val="36"/>
              </w:rPr>
            </w:pPr>
            <w:r>
              <w:rPr>
                <w:rFonts w:ascii="Times New Roman" w:hAnsi="Times New Roman" w:cs="Times New Roman"/>
                <w:b/>
                <w:bCs/>
                <w:sz w:val="36"/>
                <w:szCs w:val="36"/>
              </w:rPr>
              <w:t>11</w:t>
            </w:r>
          </w:p>
        </w:tc>
        <w:tc>
          <w:tcPr>
            <w:tcW w:w="5869" w:type="dxa"/>
          </w:tcPr>
          <w:p w14:paraId="35C88B5A" w14:textId="55F97F99" w:rsidR="00272490" w:rsidRPr="006928C6" w:rsidRDefault="006928C6" w:rsidP="00272490">
            <w:pPr>
              <w:rPr>
                <w:rFonts w:ascii="Times New Roman" w:hAnsi="Times New Roman" w:cs="Times New Roman"/>
                <w:b/>
                <w:bCs/>
                <w:sz w:val="36"/>
                <w:szCs w:val="36"/>
              </w:rPr>
            </w:pPr>
            <w:r>
              <w:rPr>
                <w:rFonts w:ascii="Times New Roman" w:hAnsi="Times New Roman" w:cs="Times New Roman"/>
                <w:b/>
                <w:bCs/>
                <w:sz w:val="36"/>
                <w:szCs w:val="36"/>
              </w:rPr>
              <w:t>Future Enhancement</w:t>
            </w:r>
          </w:p>
        </w:tc>
        <w:tc>
          <w:tcPr>
            <w:tcW w:w="1901" w:type="dxa"/>
          </w:tcPr>
          <w:p w14:paraId="6996D59B" w14:textId="77777777" w:rsidR="00272490" w:rsidRDefault="00272490" w:rsidP="00272490">
            <w:pPr>
              <w:rPr>
                <w:rFonts w:ascii="Times New Roman" w:hAnsi="Times New Roman" w:cs="Times New Roman"/>
                <w:b/>
                <w:bCs/>
                <w:sz w:val="56"/>
                <w:szCs w:val="56"/>
              </w:rPr>
            </w:pPr>
          </w:p>
        </w:tc>
      </w:tr>
      <w:tr w:rsidR="00272490" w14:paraId="175483BF" w14:textId="77777777" w:rsidTr="003A59EF">
        <w:trPr>
          <w:trHeight w:val="747"/>
        </w:trPr>
        <w:tc>
          <w:tcPr>
            <w:tcW w:w="1800" w:type="dxa"/>
          </w:tcPr>
          <w:p w14:paraId="0565C456" w14:textId="19FE029E" w:rsidR="00272490" w:rsidRPr="006928C6" w:rsidRDefault="006928C6" w:rsidP="00272490">
            <w:pPr>
              <w:rPr>
                <w:rFonts w:ascii="Times New Roman" w:hAnsi="Times New Roman" w:cs="Times New Roman"/>
                <w:b/>
                <w:bCs/>
                <w:sz w:val="36"/>
                <w:szCs w:val="36"/>
              </w:rPr>
            </w:pPr>
            <w:r>
              <w:rPr>
                <w:rFonts w:ascii="Times New Roman" w:hAnsi="Times New Roman" w:cs="Times New Roman"/>
                <w:b/>
                <w:bCs/>
                <w:sz w:val="36"/>
                <w:szCs w:val="36"/>
              </w:rPr>
              <w:t>12</w:t>
            </w:r>
          </w:p>
        </w:tc>
        <w:tc>
          <w:tcPr>
            <w:tcW w:w="5869" w:type="dxa"/>
          </w:tcPr>
          <w:p w14:paraId="2C29BF7B" w14:textId="36E5FABE" w:rsidR="00272490" w:rsidRPr="006928C6" w:rsidRDefault="006928C6" w:rsidP="00272490">
            <w:pPr>
              <w:rPr>
                <w:rFonts w:ascii="Times New Roman" w:hAnsi="Times New Roman" w:cs="Times New Roman"/>
                <w:b/>
                <w:bCs/>
                <w:sz w:val="36"/>
                <w:szCs w:val="36"/>
              </w:rPr>
            </w:pPr>
            <w:r w:rsidRPr="006928C6">
              <w:rPr>
                <w:rFonts w:ascii="Times New Roman" w:hAnsi="Times New Roman" w:cs="Times New Roman"/>
                <w:b/>
                <w:bCs/>
                <w:sz w:val="36"/>
                <w:szCs w:val="36"/>
              </w:rPr>
              <w:t>Bi</w:t>
            </w:r>
            <w:r>
              <w:rPr>
                <w:rFonts w:ascii="Times New Roman" w:hAnsi="Times New Roman" w:cs="Times New Roman"/>
                <w:b/>
                <w:bCs/>
                <w:sz w:val="36"/>
                <w:szCs w:val="36"/>
              </w:rPr>
              <w:t>b</w:t>
            </w:r>
            <w:r w:rsidRPr="006928C6">
              <w:rPr>
                <w:rFonts w:ascii="Times New Roman" w:hAnsi="Times New Roman" w:cs="Times New Roman"/>
                <w:b/>
                <w:bCs/>
                <w:sz w:val="36"/>
                <w:szCs w:val="36"/>
              </w:rPr>
              <w:t>liography</w:t>
            </w:r>
          </w:p>
        </w:tc>
        <w:tc>
          <w:tcPr>
            <w:tcW w:w="1901" w:type="dxa"/>
          </w:tcPr>
          <w:p w14:paraId="58A399EA" w14:textId="77777777" w:rsidR="00272490" w:rsidRDefault="00272490" w:rsidP="00272490">
            <w:pPr>
              <w:rPr>
                <w:rFonts w:ascii="Times New Roman" w:hAnsi="Times New Roman" w:cs="Times New Roman"/>
                <w:b/>
                <w:bCs/>
                <w:sz w:val="56"/>
                <w:szCs w:val="56"/>
              </w:rPr>
            </w:pPr>
          </w:p>
        </w:tc>
      </w:tr>
    </w:tbl>
    <w:p w14:paraId="5CAD13E4" w14:textId="5AC14060" w:rsidR="00E44DBC" w:rsidRDefault="00E44DBC" w:rsidP="00272490">
      <w:pPr>
        <w:rPr>
          <w:rFonts w:ascii="Times New Roman" w:hAnsi="Times New Roman" w:cs="Times New Roman"/>
          <w:b/>
          <w:bCs/>
          <w:sz w:val="56"/>
          <w:szCs w:val="56"/>
        </w:rPr>
      </w:pPr>
    </w:p>
    <w:p w14:paraId="42CF7F1D" w14:textId="28406799" w:rsidR="002319AE" w:rsidRDefault="00E44DBC">
      <w:pPr>
        <w:rPr>
          <w:rFonts w:ascii="Times New Roman" w:hAnsi="Times New Roman" w:cs="Times New Roman"/>
          <w:b/>
          <w:bCs/>
          <w:sz w:val="56"/>
          <w:szCs w:val="56"/>
        </w:rPr>
      </w:pPr>
      <w:r>
        <w:rPr>
          <w:rFonts w:ascii="Times New Roman" w:hAnsi="Times New Roman" w:cs="Times New Roman"/>
          <w:b/>
          <w:bCs/>
          <w:sz w:val="56"/>
          <w:szCs w:val="56"/>
        </w:rPr>
        <w:br w:type="page"/>
      </w:r>
    </w:p>
    <w:p w14:paraId="133415F2" w14:textId="77777777" w:rsidR="004D74C4" w:rsidRPr="00D56DF7" w:rsidRDefault="002319AE" w:rsidP="002319AE">
      <w:pPr>
        <w:jc w:val="center"/>
        <w:rPr>
          <w:rFonts w:ascii="Times New Roman" w:hAnsi="Times New Roman" w:cs="Times New Roman"/>
          <w:b/>
          <w:bCs/>
          <w:i/>
          <w:iCs/>
          <w:sz w:val="56"/>
          <w:szCs w:val="56"/>
        </w:rPr>
      </w:pPr>
      <w:r w:rsidRPr="00D56DF7">
        <w:rPr>
          <w:rFonts w:ascii="Times New Roman" w:hAnsi="Times New Roman" w:cs="Times New Roman"/>
          <w:b/>
          <w:bCs/>
          <w:i/>
          <w:iCs/>
          <w:sz w:val="56"/>
          <w:szCs w:val="56"/>
        </w:rPr>
        <w:lastRenderedPageBreak/>
        <w:t>Acknowledgement</w:t>
      </w:r>
    </w:p>
    <w:p w14:paraId="56C393A6" w14:textId="77777777" w:rsidR="004D74C4" w:rsidRDefault="004D74C4" w:rsidP="004D74C4">
      <w:pPr>
        <w:spacing w:after="0" w:line="240" w:lineRule="auto"/>
        <w:ind w:firstLine="720"/>
        <w:rPr>
          <w:rFonts w:eastAsia="Calibri" w:cs="Calibri"/>
          <w:sz w:val="28"/>
          <w:szCs w:val="26"/>
        </w:rPr>
      </w:pPr>
    </w:p>
    <w:p w14:paraId="503AA1C1" w14:textId="3278939C" w:rsidR="004D74C4" w:rsidRPr="007E7BD8" w:rsidRDefault="004D74C4" w:rsidP="004D74C4">
      <w:pPr>
        <w:spacing w:after="0" w:line="240" w:lineRule="auto"/>
        <w:ind w:firstLine="720"/>
        <w:rPr>
          <w:sz w:val="32"/>
          <w:szCs w:val="32"/>
        </w:rPr>
      </w:pPr>
      <w:r w:rsidRPr="007E7BD8">
        <w:rPr>
          <w:rFonts w:eastAsia="Calibri" w:cs="Calibri"/>
          <w:sz w:val="32"/>
          <w:szCs w:val="32"/>
        </w:rPr>
        <w:t xml:space="preserve">At the successful completion of the project, looking back at our development Efforts, we found so many people who helped, supported and guided us to complete this project of Application of </w:t>
      </w:r>
      <w:r w:rsidRPr="007E7BD8">
        <w:rPr>
          <w:rFonts w:eastAsia="Calibri" w:cs="Calibri"/>
          <w:i/>
          <w:iCs/>
          <w:sz w:val="32"/>
          <w:szCs w:val="32"/>
        </w:rPr>
        <w:t>“</w:t>
      </w:r>
      <w:r w:rsidRPr="007E7BD8">
        <w:rPr>
          <w:rFonts w:eastAsia="Calibri" w:cs="Calibri"/>
          <w:b/>
          <w:bCs/>
          <w:i/>
          <w:iCs/>
          <w:sz w:val="32"/>
          <w:szCs w:val="32"/>
        </w:rPr>
        <w:t>Online-Movie-Ticket-Booking-System</w:t>
      </w:r>
      <w:r w:rsidRPr="007E7BD8">
        <w:rPr>
          <w:rFonts w:eastAsia="Calibri" w:cs="Calibri"/>
          <w:i/>
          <w:iCs/>
          <w:sz w:val="32"/>
          <w:szCs w:val="32"/>
        </w:rPr>
        <w:t>”</w:t>
      </w:r>
      <w:r w:rsidRPr="007E7BD8">
        <w:rPr>
          <w:rFonts w:eastAsia="Calibri" w:cs="Calibri"/>
          <w:sz w:val="32"/>
          <w:szCs w:val="32"/>
        </w:rPr>
        <w:t xml:space="preserve"> Effectively.</w:t>
      </w:r>
    </w:p>
    <w:p w14:paraId="745C55D5" w14:textId="77777777" w:rsidR="004D74C4" w:rsidRPr="007E7BD8" w:rsidRDefault="004D74C4" w:rsidP="004D74C4">
      <w:pPr>
        <w:spacing w:after="0" w:line="240" w:lineRule="auto"/>
        <w:rPr>
          <w:sz w:val="32"/>
          <w:szCs w:val="32"/>
        </w:rPr>
      </w:pPr>
    </w:p>
    <w:p w14:paraId="1555BBBA" w14:textId="60890B79" w:rsidR="004D74C4" w:rsidRPr="007E7BD8" w:rsidRDefault="004D74C4" w:rsidP="004D74C4">
      <w:pPr>
        <w:spacing w:after="0" w:line="240" w:lineRule="auto"/>
        <w:rPr>
          <w:sz w:val="32"/>
          <w:szCs w:val="32"/>
        </w:rPr>
      </w:pPr>
      <w:r w:rsidRPr="007E7BD8">
        <w:rPr>
          <w:rFonts w:eastAsia="Calibri" w:cs="Calibri"/>
          <w:sz w:val="32"/>
          <w:szCs w:val="32"/>
        </w:rPr>
        <w:t xml:space="preserve">We wish to thank the Principal/Director </w:t>
      </w:r>
      <w:proofErr w:type="spellStart"/>
      <w:r w:rsidRPr="007E7BD8">
        <w:rPr>
          <w:rFonts w:eastAsia="Calibri" w:cs="Calibri"/>
          <w:b/>
          <w:bCs/>
          <w:i/>
          <w:iCs/>
          <w:sz w:val="32"/>
          <w:szCs w:val="32"/>
        </w:rPr>
        <w:t>Dr.</w:t>
      </w:r>
      <w:proofErr w:type="spellEnd"/>
      <w:r w:rsidRPr="007E7BD8">
        <w:rPr>
          <w:rFonts w:eastAsia="Calibri" w:cs="Calibri"/>
          <w:b/>
          <w:bCs/>
          <w:i/>
          <w:iCs/>
          <w:sz w:val="32"/>
          <w:szCs w:val="32"/>
        </w:rPr>
        <w:t xml:space="preserve"> N.</w:t>
      </w:r>
      <w:r w:rsidR="00D56DF7">
        <w:rPr>
          <w:rFonts w:eastAsia="Calibri" w:cs="Calibri"/>
          <w:b/>
          <w:bCs/>
          <w:i/>
          <w:iCs/>
          <w:sz w:val="32"/>
          <w:szCs w:val="32"/>
        </w:rPr>
        <w:t xml:space="preserve"> </w:t>
      </w:r>
      <w:r w:rsidRPr="007E7BD8">
        <w:rPr>
          <w:rFonts w:eastAsia="Calibri" w:cs="Calibri"/>
          <w:b/>
          <w:bCs/>
          <w:i/>
          <w:iCs/>
          <w:sz w:val="32"/>
          <w:szCs w:val="32"/>
        </w:rPr>
        <w:t>S.</w:t>
      </w:r>
      <w:r w:rsidR="00D56DF7">
        <w:rPr>
          <w:rFonts w:eastAsia="Calibri" w:cs="Calibri"/>
          <w:b/>
          <w:bCs/>
          <w:i/>
          <w:iCs/>
          <w:sz w:val="32"/>
          <w:szCs w:val="32"/>
        </w:rPr>
        <w:t xml:space="preserve"> </w:t>
      </w:r>
      <w:r w:rsidRPr="007E7BD8">
        <w:rPr>
          <w:rFonts w:eastAsia="Calibri" w:cs="Calibri"/>
          <w:b/>
          <w:bCs/>
          <w:i/>
          <w:iCs/>
          <w:sz w:val="32"/>
          <w:szCs w:val="32"/>
        </w:rPr>
        <w:t>Gaikwad</w:t>
      </w:r>
      <w:r w:rsidRPr="007E7BD8">
        <w:rPr>
          <w:rFonts w:eastAsia="Calibri" w:cs="Calibri"/>
          <w:sz w:val="32"/>
          <w:szCs w:val="32"/>
        </w:rPr>
        <w:t xml:space="preserve"> of our college for permitting us to use all the facilities available in the institution for our project work. </w:t>
      </w:r>
    </w:p>
    <w:p w14:paraId="150F7F0D" w14:textId="77777777" w:rsidR="004D74C4" w:rsidRPr="007E7BD8" w:rsidRDefault="004D74C4" w:rsidP="004D74C4">
      <w:pPr>
        <w:spacing w:after="0" w:line="240" w:lineRule="auto"/>
        <w:ind w:firstLine="720"/>
        <w:rPr>
          <w:sz w:val="32"/>
          <w:szCs w:val="32"/>
        </w:rPr>
      </w:pPr>
    </w:p>
    <w:p w14:paraId="0E89DD35" w14:textId="2729232F" w:rsidR="004D74C4" w:rsidRPr="007E7BD8" w:rsidRDefault="004D74C4" w:rsidP="004D74C4">
      <w:pPr>
        <w:spacing w:after="0" w:line="240" w:lineRule="auto"/>
        <w:rPr>
          <w:sz w:val="32"/>
          <w:szCs w:val="32"/>
        </w:rPr>
      </w:pPr>
      <w:r w:rsidRPr="007E7BD8">
        <w:rPr>
          <w:rFonts w:eastAsia="Calibri" w:cs="Calibri"/>
          <w:sz w:val="32"/>
          <w:szCs w:val="32"/>
        </w:rPr>
        <w:t xml:space="preserve">We would also like to thanks the Head of the </w:t>
      </w:r>
      <w:proofErr w:type="spellStart"/>
      <w:r w:rsidRPr="007E7BD8">
        <w:rPr>
          <w:rFonts w:eastAsia="Calibri" w:cs="Calibri"/>
          <w:sz w:val="32"/>
          <w:szCs w:val="32"/>
        </w:rPr>
        <w:t>Bsc</w:t>
      </w:r>
      <w:proofErr w:type="spellEnd"/>
      <w:r w:rsidRPr="007E7BD8">
        <w:rPr>
          <w:rFonts w:eastAsia="Calibri" w:cs="Calibri"/>
          <w:sz w:val="32"/>
          <w:szCs w:val="32"/>
        </w:rPr>
        <w:t>.</w:t>
      </w:r>
      <w:r w:rsidR="00D56DF7">
        <w:rPr>
          <w:rFonts w:eastAsia="Calibri" w:cs="Calibri"/>
          <w:sz w:val="32"/>
          <w:szCs w:val="32"/>
        </w:rPr>
        <w:t xml:space="preserve"> </w:t>
      </w:r>
      <w:proofErr w:type="spellStart"/>
      <w:r w:rsidRPr="007E7BD8">
        <w:rPr>
          <w:rFonts w:eastAsia="Calibri" w:cs="Calibri"/>
          <w:sz w:val="32"/>
          <w:szCs w:val="32"/>
        </w:rPr>
        <w:t>Computer.Science</w:t>
      </w:r>
      <w:proofErr w:type="spellEnd"/>
      <w:r w:rsidRPr="007E7BD8">
        <w:rPr>
          <w:rFonts w:eastAsia="Calibri" w:cs="Calibri"/>
          <w:sz w:val="32"/>
          <w:szCs w:val="32"/>
        </w:rPr>
        <w:t xml:space="preserve">. department and our internal project guide </w:t>
      </w:r>
      <w:proofErr w:type="spellStart"/>
      <w:r w:rsidRPr="007E7BD8">
        <w:rPr>
          <w:rFonts w:eastAsia="Calibri" w:cs="Calibri"/>
          <w:b/>
          <w:bCs/>
          <w:i/>
          <w:iCs/>
          <w:sz w:val="32"/>
          <w:szCs w:val="32"/>
        </w:rPr>
        <w:t>Dr.</w:t>
      </w:r>
      <w:proofErr w:type="spellEnd"/>
      <w:r w:rsidRPr="007E7BD8">
        <w:rPr>
          <w:rFonts w:eastAsia="Calibri" w:cs="Calibri"/>
          <w:b/>
          <w:bCs/>
          <w:i/>
          <w:iCs/>
          <w:sz w:val="32"/>
          <w:szCs w:val="32"/>
        </w:rPr>
        <w:t xml:space="preserve"> B.</w:t>
      </w:r>
      <w:r w:rsidR="00D56DF7">
        <w:rPr>
          <w:rFonts w:eastAsia="Calibri" w:cs="Calibri"/>
          <w:b/>
          <w:bCs/>
          <w:i/>
          <w:iCs/>
          <w:sz w:val="32"/>
          <w:szCs w:val="32"/>
        </w:rPr>
        <w:t xml:space="preserve"> </w:t>
      </w:r>
      <w:r w:rsidRPr="007E7BD8">
        <w:rPr>
          <w:rFonts w:eastAsia="Calibri" w:cs="Calibri"/>
          <w:b/>
          <w:bCs/>
          <w:i/>
          <w:iCs/>
          <w:sz w:val="32"/>
          <w:szCs w:val="32"/>
        </w:rPr>
        <w:t>S.</w:t>
      </w:r>
      <w:r w:rsidR="00D56DF7">
        <w:rPr>
          <w:rFonts w:eastAsia="Calibri" w:cs="Calibri"/>
          <w:b/>
          <w:bCs/>
          <w:i/>
          <w:iCs/>
          <w:sz w:val="32"/>
          <w:szCs w:val="32"/>
        </w:rPr>
        <w:t xml:space="preserve"> </w:t>
      </w:r>
      <w:r w:rsidRPr="007E7BD8">
        <w:rPr>
          <w:rFonts w:eastAsia="Calibri" w:cs="Calibri"/>
          <w:b/>
          <w:bCs/>
          <w:i/>
          <w:iCs/>
          <w:sz w:val="32"/>
          <w:szCs w:val="32"/>
        </w:rPr>
        <w:t>Shinde Sir</w:t>
      </w:r>
      <w:r w:rsidRPr="007E7BD8">
        <w:rPr>
          <w:rFonts w:eastAsia="Calibri" w:cs="Calibri"/>
          <w:b/>
          <w:bCs/>
          <w:sz w:val="32"/>
          <w:szCs w:val="32"/>
        </w:rPr>
        <w:t xml:space="preserve"> </w:t>
      </w:r>
      <w:r w:rsidRPr="007E7BD8">
        <w:rPr>
          <w:rFonts w:eastAsia="Calibri" w:cs="Calibri"/>
          <w:sz w:val="32"/>
          <w:szCs w:val="32"/>
        </w:rPr>
        <w:t>for his encouragement, guidance and supervision of our project work during the year.</w:t>
      </w:r>
    </w:p>
    <w:p w14:paraId="59F7F8AB" w14:textId="77777777" w:rsidR="004D74C4" w:rsidRPr="007E7BD8" w:rsidRDefault="004D74C4" w:rsidP="004D74C4">
      <w:pPr>
        <w:spacing w:after="0" w:line="240" w:lineRule="auto"/>
        <w:ind w:firstLine="720"/>
        <w:rPr>
          <w:sz w:val="32"/>
          <w:szCs w:val="32"/>
        </w:rPr>
      </w:pPr>
    </w:p>
    <w:p w14:paraId="190B9DBA" w14:textId="77777777" w:rsidR="004D74C4" w:rsidRPr="007E7BD8" w:rsidRDefault="004D74C4" w:rsidP="004D74C4">
      <w:pPr>
        <w:spacing w:after="0" w:line="240" w:lineRule="auto"/>
        <w:rPr>
          <w:sz w:val="32"/>
          <w:szCs w:val="32"/>
        </w:rPr>
      </w:pPr>
      <w:r w:rsidRPr="007E7BD8">
        <w:rPr>
          <w:rFonts w:eastAsia="Calibri" w:cs="Calibri"/>
          <w:sz w:val="32"/>
          <w:szCs w:val="32"/>
        </w:rPr>
        <w:t>Also, the teaching faculty and all the non-teaching staff of our college for their support in completing the work successfully.</w:t>
      </w:r>
    </w:p>
    <w:p w14:paraId="6DAEA7BB" w14:textId="77777777" w:rsidR="004D74C4" w:rsidRPr="007E7BD8" w:rsidRDefault="004D74C4" w:rsidP="004D74C4">
      <w:pPr>
        <w:spacing w:after="0" w:line="240" w:lineRule="auto"/>
        <w:ind w:firstLine="720"/>
        <w:rPr>
          <w:rFonts w:eastAsia="Calibri" w:cs="Calibri"/>
          <w:sz w:val="32"/>
          <w:szCs w:val="32"/>
        </w:rPr>
      </w:pPr>
    </w:p>
    <w:p w14:paraId="6065B5DB" w14:textId="77777777" w:rsidR="004D74C4" w:rsidRPr="007E7BD8" w:rsidRDefault="004D74C4" w:rsidP="004D74C4">
      <w:pPr>
        <w:spacing w:after="0" w:line="240" w:lineRule="auto"/>
        <w:rPr>
          <w:sz w:val="32"/>
          <w:szCs w:val="32"/>
        </w:rPr>
      </w:pPr>
      <w:r w:rsidRPr="007E7BD8">
        <w:rPr>
          <w:rFonts w:eastAsia="Calibri" w:cs="Calibri"/>
          <w:sz w:val="32"/>
          <w:szCs w:val="32"/>
        </w:rPr>
        <w:t>Our classmates have been of great help to us during the project work. Our ideas were shaped and refined progressively through our discussions with them from time to time. We cannot miss to thank them all. There were some persons who were not directly but indirectly involved in our preparatory/practical work. We heartly appreciate their contribution and thank them too.</w:t>
      </w:r>
    </w:p>
    <w:p w14:paraId="38FE7564" w14:textId="77777777" w:rsidR="004D74C4" w:rsidRPr="007E7BD8" w:rsidRDefault="004D74C4" w:rsidP="004D74C4">
      <w:pPr>
        <w:spacing w:after="0" w:line="240" w:lineRule="auto"/>
        <w:rPr>
          <w:sz w:val="32"/>
          <w:szCs w:val="32"/>
        </w:rPr>
      </w:pPr>
    </w:p>
    <w:p w14:paraId="14EA4736" w14:textId="77777777" w:rsidR="004D74C4" w:rsidRPr="007E7BD8" w:rsidRDefault="004D74C4" w:rsidP="004D74C4">
      <w:pPr>
        <w:spacing w:after="0" w:line="240" w:lineRule="auto"/>
        <w:rPr>
          <w:sz w:val="32"/>
          <w:szCs w:val="32"/>
        </w:rPr>
      </w:pPr>
      <w:r w:rsidRPr="007E7BD8">
        <w:rPr>
          <w:rFonts w:eastAsia="Calibri" w:cs="Calibri"/>
          <w:sz w:val="32"/>
          <w:szCs w:val="32"/>
        </w:rPr>
        <w:t>And last but not least, we would like to thank all our friends for their support and timely help.</w:t>
      </w:r>
    </w:p>
    <w:p w14:paraId="7ABA99D6" w14:textId="77777777" w:rsidR="004D74C4" w:rsidRPr="007E7BD8" w:rsidRDefault="004D74C4" w:rsidP="004D74C4">
      <w:pPr>
        <w:spacing w:after="0" w:line="240" w:lineRule="auto"/>
        <w:rPr>
          <w:sz w:val="32"/>
          <w:szCs w:val="32"/>
        </w:rPr>
      </w:pPr>
    </w:p>
    <w:p w14:paraId="63ACA1EC" w14:textId="77777777" w:rsidR="004D74C4" w:rsidRPr="007E7BD8" w:rsidRDefault="004D74C4" w:rsidP="004D74C4">
      <w:pPr>
        <w:spacing w:after="0" w:line="240" w:lineRule="auto"/>
        <w:rPr>
          <w:sz w:val="32"/>
          <w:szCs w:val="32"/>
        </w:rPr>
      </w:pPr>
      <w:r w:rsidRPr="007E7BD8">
        <w:rPr>
          <w:rFonts w:eastAsia="Calibri" w:cs="Calibri"/>
          <w:sz w:val="32"/>
          <w:szCs w:val="32"/>
        </w:rPr>
        <w:t>You’re sincerely</w:t>
      </w:r>
    </w:p>
    <w:p w14:paraId="3F7690E4" w14:textId="3C78C497" w:rsidR="004D74C4" w:rsidRPr="007E7BD8" w:rsidRDefault="004D74C4" w:rsidP="004D74C4">
      <w:pPr>
        <w:spacing w:after="0" w:line="240" w:lineRule="auto"/>
        <w:rPr>
          <w:sz w:val="32"/>
          <w:szCs w:val="32"/>
        </w:rPr>
      </w:pPr>
      <w:r w:rsidRPr="007E7BD8">
        <w:rPr>
          <w:rFonts w:eastAsia="Calibri" w:cs="Calibri"/>
          <w:sz w:val="32"/>
          <w:szCs w:val="32"/>
        </w:rPr>
        <w:t>Mr.</w:t>
      </w:r>
      <w:r w:rsidR="007E7BD8" w:rsidRPr="007E7BD8">
        <w:rPr>
          <w:rFonts w:eastAsia="Calibri" w:cs="Calibri"/>
          <w:sz w:val="32"/>
          <w:szCs w:val="32"/>
        </w:rPr>
        <w:t xml:space="preserve"> </w:t>
      </w:r>
      <w:r w:rsidRPr="007E7BD8">
        <w:rPr>
          <w:rFonts w:eastAsia="Calibri" w:cs="Calibri"/>
          <w:sz w:val="32"/>
          <w:szCs w:val="32"/>
        </w:rPr>
        <w:t>Pinjari Pawan Bhausahe</w:t>
      </w:r>
      <w:r w:rsidR="007E7BD8">
        <w:rPr>
          <w:rFonts w:eastAsia="Calibri" w:cs="Calibri"/>
          <w:sz w:val="32"/>
          <w:szCs w:val="32"/>
        </w:rPr>
        <w:t>b</w:t>
      </w:r>
    </w:p>
    <w:p w14:paraId="49D312E0" w14:textId="419F3153" w:rsidR="002319AE" w:rsidRPr="002319AE" w:rsidRDefault="002319AE" w:rsidP="007E7BD8">
      <w:pPr>
        <w:rPr>
          <w:rFonts w:ascii="Times New Roman" w:hAnsi="Times New Roman" w:cs="Times New Roman"/>
          <w:b/>
          <w:bCs/>
          <w:sz w:val="56"/>
          <w:szCs w:val="56"/>
          <w:u w:val="single"/>
        </w:rPr>
      </w:pPr>
      <w:r w:rsidRPr="002319AE">
        <w:rPr>
          <w:rFonts w:ascii="Times New Roman" w:hAnsi="Times New Roman" w:cs="Times New Roman"/>
          <w:b/>
          <w:bCs/>
          <w:sz w:val="56"/>
          <w:szCs w:val="56"/>
          <w:u w:val="single"/>
        </w:rPr>
        <w:br w:type="page"/>
      </w:r>
    </w:p>
    <w:p w14:paraId="461B8169" w14:textId="77777777" w:rsidR="00E44DBC" w:rsidRDefault="00E44DBC">
      <w:pPr>
        <w:rPr>
          <w:rFonts w:ascii="Times New Roman" w:hAnsi="Times New Roman" w:cs="Times New Roman"/>
          <w:b/>
          <w:bCs/>
          <w:sz w:val="56"/>
          <w:szCs w:val="56"/>
        </w:rPr>
      </w:pPr>
    </w:p>
    <w:p w14:paraId="788328CD" w14:textId="55E36014" w:rsidR="00E44DBC" w:rsidRPr="00E11662" w:rsidRDefault="003A59EF" w:rsidP="006A0337">
      <w:pPr>
        <w:jc w:val="center"/>
        <w:rPr>
          <w:rFonts w:ascii="Times New Roman" w:hAnsi="Times New Roman" w:cs="Times New Roman"/>
          <w:b/>
          <w:bCs/>
          <w:i/>
          <w:iCs/>
          <w:sz w:val="56"/>
          <w:szCs w:val="56"/>
        </w:rPr>
      </w:pPr>
      <w:r w:rsidRPr="00E11662">
        <w:rPr>
          <w:rFonts w:ascii="Times New Roman" w:hAnsi="Times New Roman" w:cs="Times New Roman"/>
          <w:b/>
          <w:bCs/>
          <w:i/>
          <w:iCs/>
          <w:sz w:val="56"/>
          <w:szCs w:val="56"/>
        </w:rPr>
        <w:t>Introduction To System</w:t>
      </w:r>
    </w:p>
    <w:p w14:paraId="18F2A7E9" w14:textId="77777777" w:rsidR="00B51ED1" w:rsidRDefault="00B51ED1" w:rsidP="006A0337">
      <w:pPr>
        <w:rPr>
          <w:rFonts w:ascii="Times New Roman" w:hAnsi="Times New Roman" w:cs="Times New Roman"/>
          <w:sz w:val="36"/>
          <w:szCs w:val="36"/>
        </w:rPr>
      </w:pPr>
      <w:r>
        <w:rPr>
          <w:rFonts w:ascii="Times New Roman" w:hAnsi="Times New Roman" w:cs="Times New Roman"/>
          <w:sz w:val="36"/>
          <w:szCs w:val="36"/>
        </w:rPr>
        <w:t xml:space="preserve">               </w:t>
      </w:r>
    </w:p>
    <w:p w14:paraId="37FE1586" w14:textId="7A34C62D" w:rsidR="00EE268A" w:rsidRPr="00EE268A" w:rsidRDefault="00EE268A" w:rsidP="00EE268A">
      <w:pPr>
        <w:suppressAutoHyphens/>
        <w:spacing w:after="0" w:line="240" w:lineRule="auto"/>
        <w:rPr>
          <w:rFonts w:ascii="Liberation Serif" w:eastAsia="Noto Serif CJK SC" w:hAnsi="Liberation Serif" w:cs="Lohit Devanagari"/>
          <w:kern w:val="2"/>
          <w:sz w:val="32"/>
          <w:szCs w:val="32"/>
          <w:lang w:eastAsia="zh-CN" w:bidi="hi-IN"/>
        </w:rPr>
      </w:pPr>
      <w:r w:rsidRPr="00EE268A">
        <w:rPr>
          <w:rFonts w:ascii="Liberation Serif" w:eastAsia="Noto Serif CJK SC" w:hAnsi="Liberation Serif" w:cs="Lohit Devanagari"/>
          <w:color w:val="000000"/>
          <w:kern w:val="2"/>
          <w:sz w:val="32"/>
          <w:szCs w:val="32"/>
          <w:lang w:val="en" w:eastAsia="zh-CN" w:bidi="hi-IN"/>
        </w:rPr>
        <w:t xml:space="preserve">The main purpose of our </w:t>
      </w:r>
      <w:r w:rsidRPr="00EE268A">
        <w:rPr>
          <w:rFonts w:ascii="Liberation Serif" w:eastAsia="Noto Serif CJK SC" w:hAnsi="Liberation Serif" w:cs="Lohit Devanagari"/>
          <w:b/>
          <w:bCs/>
          <w:i/>
          <w:iCs/>
          <w:color w:val="000000"/>
          <w:kern w:val="2"/>
          <w:sz w:val="32"/>
          <w:szCs w:val="32"/>
          <w:lang w:val="en" w:eastAsia="zh-CN" w:bidi="hi-IN"/>
        </w:rPr>
        <w:t>“Online-Movie-Ticket-Booking-System”</w:t>
      </w:r>
      <w:r w:rsidRPr="00EE268A">
        <w:rPr>
          <w:rFonts w:ascii="Liberation Serif" w:eastAsia="Noto Serif CJK SC" w:hAnsi="Liberation Serif" w:cs="Lohit Devanagari"/>
          <w:color w:val="000000"/>
          <w:kern w:val="2"/>
          <w:sz w:val="32"/>
          <w:szCs w:val="32"/>
          <w:lang w:val="en" w:eastAsia="zh-CN" w:bidi="hi-IN"/>
        </w:rPr>
        <w:t xml:space="preserve"> is to provide an alternate and conv</w:t>
      </w:r>
      <w:r w:rsidR="00E11662">
        <w:rPr>
          <w:rFonts w:ascii="Liberation Serif" w:eastAsia="Noto Serif CJK SC" w:hAnsi="Liberation Serif" w:cs="Lohit Devanagari"/>
          <w:color w:val="000000"/>
          <w:kern w:val="2"/>
          <w:sz w:val="32"/>
          <w:szCs w:val="32"/>
          <w:lang w:val="en" w:eastAsia="zh-CN" w:bidi="hi-IN"/>
        </w:rPr>
        <w:t>e</w:t>
      </w:r>
      <w:r w:rsidRPr="00EE268A">
        <w:rPr>
          <w:rFonts w:ascii="Liberation Serif" w:eastAsia="Noto Serif CJK SC" w:hAnsi="Liberation Serif" w:cs="Lohit Devanagari"/>
          <w:color w:val="000000"/>
          <w:kern w:val="2"/>
          <w:sz w:val="32"/>
          <w:szCs w:val="32"/>
          <w:lang w:val="en" w:eastAsia="zh-CN" w:bidi="hi-IN"/>
        </w:rPr>
        <w:t xml:space="preserve">nient way for a customer to buy online movie tickets. </w:t>
      </w:r>
    </w:p>
    <w:p w14:paraId="0540032C" w14:textId="77777777" w:rsidR="00661501" w:rsidRDefault="00661501" w:rsidP="00EE268A">
      <w:pPr>
        <w:suppressAutoHyphens/>
        <w:spacing w:after="0" w:line="240" w:lineRule="auto"/>
        <w:rPr>
          <w:rFonts w:ascii="Liberation Serif" w:eastAsia="Noto Serif CJK SC" w:hAnsi="Liberation Serif" w:cs="Lohit Devanagari"/>
          <w:color w:val="000000"/>
          <w:kern w:val="2"/>
          <w:sz w:val="32"/>
          <w:szCs w:val="32"/>
          <w:lang w:val="en" w:eastAsia="zh-CN" w:bidi="hi-IN"/>
        </w:rPr>
      </w:pPr>
    </w:p>
    <w:p w14:paraId="298C8D93" w14:textId="1BEA97DC" w:rsidR="00EE268A" w:rsidRPr="00E11662" w:rsidRDefault="00EE268A" w:rsidP="00EE268A">
      <w:pPr>
        <w:suppressAutoHyphens/>
        <w:spacing w:after="0" w:line="240" w:lineRule="auto"/>
        <w:rPr>
          <w:rFonts w:ascii="Liberation Serif" w:eastAsia="Noto Serif CJK SC" w:hAnsi="Liberation Serif" w:cs="Lohit Devanagari"/>
          <w:color w:val="000000"/>
          <w:kern w:val="2"/>
          <w:sz w:val="32"/>
          <w:szCs w:val="32"/>
          <w:lang w:val="en" w:eastAsia="zh-CN" w:bidi="hi-IN"/>
        </w:rPr>
      </w:pPr>
      <w:r w:rsidRPr="00EE268A">
        <w:rPr>
          <w:rFonts w:ascii="Liberation Serif" w:eastAsia="Noto Serif CJK SC" w:hAnsi="Liberation Serif" w:cs="Lohit Devanagari"/>
          <w:color w:val="000000"/>
          <w:kern w:val="2"/>
          <w:sz w:val="32"/>
          <w:szCs w:val="32"/>
          <w:lang w:val="en" w:eastAsia="zh-CN" w:bidi="hi-IN"/>
        </w:rPr>
        <w:t>The objective of the system is to manage the detail of Movie</w:t>
      </w:r>
      <w:r w:rsidR="00E11662">
        <w:rPr>
          <w:rFonts w:ascii="Liberation Serif" w:eastAsia="Noto Serif CJK SC" w:hAnsi="Liberation Serif" w:cs="Lohit Devanagari"/>
          <w:color w:val="000000"/>
          <w:kern w:val="2"/>
          <w:sz w:val="32"/>
          <w:szCs w:val="32"/>
          <w:lang w:val="en" w:eastAsia="zh-CN" w:bidi="hi-IN"/>
        </w:rPr>
        <w:t xml:space="preserve"> </w:t>
      </w:r>
      <w:r w:rsidRPr="00EE268A">
        <w:rPr>
          <w:rFonts w:ascii="Liberation Serif" w:eastAsia="Noto Serif CJK SC" w:hAnsi="Liberation Serif" w:cs="Lohit Devanagari"/>
          <w:color w:val="000000"/>
          <w:kern w:val="2"/>
          <w:sz w:val="32"/>
          <w:szCs w:val="32"/>
          <w:lang w:val="en" w:eastAsia="zh-CN" w:bidi="hi-IN"/>
        </w:rPr>
        <w:t>Show,</w:t>
      </w:r>
      <w:r w:rsidR="00E11662">
        <w:rPr>
          <w:rFonts w:ascii="Liberation Serif" w:eastAsia="Noto Serif CJK SC" w:hAnsi="Liberation Serif" w:cs="Lohit Devanagari"/>
          <w:color w:val="000000"/>
          <w:kern w:val="2"/>
          <w:sz w:val="32"/>
          <w:szCs w:val="32"/>
          <w:lang w:val="en" w:eastAsia="zh-CN" w:bidi="hi-IN"/>
        </w:rPr>
        <w:t xml:space="preserve"> </w:t>
      </w:r>
      <w:r w:rsidRPr="00EE268A">
        <w:rPr>
          <w:rFonts w:ascii="Liberation Serif" w:eastAsia="Noto Serif CJK SC" w:hAnsi="Liberation Serif" w:cs="Lohit Devanagari"/>
          <w:color w:val="000000"/>
          <w:kern w:val="2"/>
          <w:sz w:val="32"/>
          <w:szCs w:val="32"/>
          <w:lang w:val="en" w:eastAsia="zh-CN" w:bidi="hi-IN"/>
        </w:rPr>
        <w:t>Ticket,</w:t>
      </w:r>
      <w:r w:rsidR="00E11662">
        <w:rPr>
          <w:rFonts w:ascii="Liberation Serif" w:eastAsia="Noto Serif CJK SC" w:hAnsi="Liberation Serif" w:cs="Lohit Devanagari"/>
          <w:color w:val="000000"/>
          <w:kern w:val="2"/>
          <w:sz w:val="32"/>
          <w:szCs w:val="32"/>
          <w:lang w:val="en" w:eastAsia="zh-CN" w:bidi="hi-IN"/>
        </w:rPr>
        <w:t xml:space="preserve"> </w:t>
      </w:r>
      <w:r w:rsidRPr="00EE268A">
        <w:rPr>
          <w:rFonts w:ascii="Liberation Serif" w:eastAsia="Noto Serif CJK SC" w:hAnsi="Liberation Serif" w:cs="Lohit Devanagari"/>
          <w:color w:val="000000"/>
          <w:kern w:val="2"/>
          <w:sz w:val="32"/>
          <w:szCs w:val="32"/>
          <w:lang w:val="en" w:eastAsia="zh-CN" w:bidi="hi-IN"/>
        </w:rPr>
        <w:t>Customer, Show Timings.</w:t>
      </w:r>
      <w:r w:rsidR="00E11662">
        <w:rPr>
          <w:rFonts w:ascii="Liberation Serif" w:eastAsia="Noto Serif CJK SC" w:hAnsi="Liberation Serif" w:cs="Lohit Devanagari"/>
          <w:color w:val="000000"/>
          <w:kern w:val="2"/>
          <w:sz w:val="32"/>
          <w:szCs w:val="32"/>
          <w:lang w:val="en" w:eastAsia="zh-CN" w:bidi="hi-IN"/>
        </w:rPr>
        <w:t xml:space="preserve"> </w:t>
      </w:r>
      <w:r w:rsidRPr="00EE268A">
        <w:rPr>
          <w:rFonts w:ascii="Liberation Serif" w:eastAsia="Noto Serif CJK SC" w:hAnsi="Liberation Serif" w:cs="Lohit Devanagari"/>
          <w:color w:val="000000"/>
          <w:kern w:val="2"/>
          <w:sz w:val="32"/>
          <w:szCs w:val="32"/>
          <w:lang w:val="en" w:eastAsia="zh-CN" w:bidi="hi-IN"/>
        </w:rPr>
        <w:t>The Online Movie Ticket Booking System is measurable,</w:t>
      </w:r>
      <w:r w:rsidR="00E11662">
        <w:rPr>
          <w:rFonts w:ascii="Liberation Serif" w:eastAsia="Noto Serif CJK SC" w:hAnsi="Liberation Serif" w:cs="Lohit Devanagari"/>
          <w:color w:val="000000"/>
          <w:kern w:val="2"/>
          <w:sz w:val="32"/>
          <w:szCs w:val="32"/>
          <w:lang w:val="en" w:eastAsia="zh-CN" w:bidi="hi-IN"/>
        </w:rPr>
        <w:t xml:space="preserve"> </w:t>
      </w:r>
      <w:r w:rsidRPr="00EE268A">
        <w:rPr>
          <w:rFonts w:ascii="Liberation Serif" w:eastAsia="Noto Serif CJK SC" w:hAnsi="Liberation Serif" w:cs="Lohit Devanagari"/>
          <w:color w:val="000000"/>
          <w:kern w:val="2"/>
          <w:sz w:val="32"/>
          <w:szCs w:val="32"/>
          <w:lang w:val="en" w:eastAsia="zh-CN" w:bidi="hi-IN"/>
        </w:rPr>
        <w:t>cost effective and has very good user interface.</w:t>
      </w:r>
    </w:p>
    <w:p w14:paraId="101FF65B" w14:textId="77777777" w:rsidR="00EE268A" w:rsidRPr="00EE268A" w:rsidRDefault="00EE268A" w:rsidP="00EE268A">
      <w:pPr>
        <w:suppressAutoHyphens/>
        <w:spacing w:after="0" w:line="240" w:lineRule="auto"/>
        <w:rPr>
          <w:rFonts w:ascii="Liberation Serif" w:eastAsia="Noto Serif CJK SC" w:hAnsi="Liberation Serif" w:cs="Lohit Devanagari"/>
          <w:kern w:val="2"/>
          <w:sz w:val="32"/>
          <w:szCs w:val="32"/>
          <w:lang w:eastAsia="zh-CN" w:bidi="hi-IN"/>
        </w:rPr>
      </w:pPr>
    </w:p>
    <w:p w14:paraId="353AAC25" w14:textId="0CF76295" w:rsidR="00EE268A" w:rsidRPr="00EE268A" w:rsidRDefault="00EE268A" w:rsidP="00EE268A">
      <w:pPr>
        <w:suppressAutoHyphens/>
        <w:spacing w:after="0" w:line="240" w:lineRule="auto"/>
        <w:rPr>
          <w:rFonts w:ascii="Liberation Serif" w:eastAsia="Noto Serif CJK SC" w:hAnsi="Liberation Serif" w:cs="Lohit Devanagari"/>
          <w:kern w:val="2"/>
          <w:sz w:val="32"/>
          <w:szCs w:val="32"/>
          <w:lang w:eastAsia="zh-CN" w:bidi="hi-IN"/>
        </w:rPr>
      </w:pPr>
      <w:r w:rsidRPr="00EE268A">
        <w:rPr>
          <w:rFonts w:ascii="Liberation Serif" w:eastAsia="Noto Serif CJK SC" w:hAnsi="Liberation Serif" w:cs="Lohit Devanagari"/>
          <w:color w:val="000000"/>
          <w:kern w:val="2"/>
          <w:sz w:val="32"/>
          <w:szCs w:val="32"/>
          <w:lang w:val="en" w:eastAsia="zh-CN" w:bidi="hi-IN"/>
        </w:rPr>
        <w:t>The admin will automate the reservation of tickets and enquiries about availability of the seats.</w:t>
      </w:r>
      <w:r w:rsidR="00E11662">
        <w:rPr>
          <w:rFonts w:ascii="Liberation Serif" w:eastAsia="Noto Serif CJK SC" w:hAnsi="Liberation Serif" w:cs="Lohit Devanagari"/>
          <w:color w:val="000000"/>
          <w:kern w:val="2"/>
          <w:sz w:val="32"/>
          <w:szCs w:val="32"/>
          <w:lang w:val="en" w:eastAsia="zh-CN" w:bidi="hi-IN"/>
        </w:rPr>
        <w:t xml:space="preserve"> T</w:t>
      </w:r>
      <w:r w:rsidRPr="00EE268A">
        <w:rPr>
          <w:rFonts w:ascii="Liberation Serif" w:eastAsia="Noto Serif CJK SC" w:hAnsi="Liberation Serif" w:cs="Lohit Devanagari"/>
          <w:color w:val="000000"/>
          <w:kern w:val="2"/>
          <w:sz w:val="32"/>
          <w:szCs w:val="32"/>
          <w:lang w:val="en" w:eastAsia="zh-CN" w:bidi="hi-IN"/>
        </w:rPr>
        <w:t>his platform provides details such as what time a movie will be played,</w:t>
      </w:r>
      <w:r w:rsidR="00E11662">
        <w:rPr>
          <w:rFonts w:ascii="Liberation Serif" w:eastAsia="Noto Serif CJK SC" w:hAnsi="Liberation Serif" w:cs="Lohit Devanagari"/>
          <w:color w:val="000000"/>
          <w:kern w:val="2"/>
          <w:sz w:val="32"/>
          <w:szCs w:val="32"/>
          <w:lang w:val="en" w:eastAsia="zh-CN" w:bidi="hi-IN"/>
        </w:rPr>
        <w:t xml:space="preserve"> </w:t>
      </w:r>
      <w:r w:rsidRPr="00EE268A">
        <w:rPr>
          <w:rFonts w:ascii="Liberation Serif" w:eastAsia="Noto Serif CJK SC" w:hAnsi="Liberation Serif" w:cs="Lohit Devanagari"/>
          <w:color w:val="000000"/>
          <w:kern w:val="2"/>
          <w:sz w:val="32"/>
          <w:szCs w:val="32"/>
          <w:lang w:val="en" w:eastAsia="zh-CN" w:bidi="hi-IN"/>
        </w:rPr>
        <w:t>what seats are available,</w:t>
      </w:r>
      <w:r w:rsidR="00E11662">
        <w:rPr>
          <w:rFonts w:ascii="Liberation Serif" w:eastAsia="Noto Serif CJK SC" w:hAnsi="Liberation Serif" w:cs="Lohit Devanagari"/>
          <w:color w:val="000000"/>
          <w:kern w:val="2"/>
          <w:sz w:val="32"/>
          <w:szCs w:val="32"/>
          <w:lang w:val="en" w:eastAsia="zh-CN" w:bidi="hi-IN"/>
        </w:rPr>
        <w:t xml:space="preserve"> </w:t>
      </w:r>
      <w:r w:rsidRPr="00EE268A">
        <w:rPr>
          <w:rFonts w:ascii="Liberation Serif" w:eastAsia="Noto Serif CJK SC" w:hAnsi="Liberation Serif" w:cs="Lohit Devanagari"/>
          <w:color w:val="000000"/>
          <w:kern w:val="2"/>
          <w:sz w:val="32"/>
          <w:szCs w:val="32"/>
          <w:lang w:val="en" w:eastAsia="zh-CN" w:bidi="hi-IN"/>
        </w:rPr>
        <w:t>movie previews and much more.</w:t>
      </w:r>
    </w:p>
    <w:p w14:paraId="26EACBED" w14:textId="77777777" w:rsidR="00EE268A" w:rsidRPr="00EE268A" w:rsidRDefault="00EE268A" w:rsidP="00EE268A">
      <w:pPr>
        <w:suppressAutoHyphens/>
        <w:spacing w:after="0" w:line="240" w:lineRule="auto"/>
        <w:rPr>
          <w:rFonts w:ascii="Liberation Serif" w:eastAsia="Noto Serif CJK SC" w:hAnsi="Liberation Serif" w:cs="Lohit Devanagari"/>
          <w:kern w:val="2"/>
          <w:sz w:val="32"/>
          <w:szCs w:val="32"/>
          <w:lang w:eastAsia="zh-CN" w:bidi="hi-IN"/>
        </w:rPr>
      </w:pPr>
    </w:p>
    <w:p w14:paraId="189E1DB0" w14:textId="77777777" w:rsidR="00EE268A" w:rsidRPr="00EE268A" w:rsidRDefault="00EE268A" w:rsidP="00EE268A">
      <w:pPr>
        <w:suppressAutoHyphens/>
        <w:spacing w:after="0" w:line="240" w:lineRule="auto"/>
        <w:rPr>
          <w:rFonts w:ascii="Liberation Serif" w:eastAsia="Noto Serif CJK SC" w:hAnsi="Liberation Serif" w:cs="Lohit Devanagari"/>
          <w:kern w:val="2"/>
          <w:sz w:val="32"/>
          <w:szCs w:val="32"/>
          <w:lang w:eastAsia="zh-CN" w:bidi="hi-IN"/>
        </w:rPr>
      </w:pPr>
      <w:r w:rsidRPr="00EE268A">
        <w:rPr>
          <w:rFonts w:ascii="Liberation Serif" w:eastAsia="Noto Serif CJK SC" w:hAnsi="Liberation Serif" w:cs="Lohit Devanagari"/>
          <w:color w:val="000000"/>
          <w:kern w:val="2"/>
          <w:sz w:val="32"/>
          <w:szCs w:val="32"/>
          <w:lang w:val="en" w:eastAsia="zh-CN" w:bidi="hi-IN"/>
        </w:rPr>
        <w:t>Customers can register and login and then book tickets online at any instance of 24 hours a day and buy tickets from anywhere around the world.</w:t>
      </w:r>
    </w:p>
    <w:p w14:paraId="04E5B392" w14:textId="77777777" w:rsidR="00EE268A" w:rsidRPr="00EE268A" w:rsidRDefault="00EE268A" w:rsidP="00EE268A">
      <w:pPr>
        <w:suppressAutoHyphens/>
        <w:spacing w:after="0" w:line="240" w:lineRule="auto"/>
        <w:rPr>
          <w:rFonts w:ascii="Liberation Serif" w:eastAsia="Noto Serif CJK SC" w:hAnsi="Liberation Serif" w:cs="Lohit Devanagari"/>
          <w:kern w:val="2"/>
          <w:sz w:val="32"/>
          <w:szCs w:val="32"/>
          <w:lang w:eastAsia="zh-CN" w:bidi="hi-IN"/>
        </w:rPr>
      </w:pPr>
    </w:p>
    <w:p w14:paraId="7B269837" w14:textId="7D0F1E71" w:rsidR="00EE268A" w:rsidRPr="00EE268A" w:rsidRDefault="00EE268A" w:rsidP="00EE268A">
      <w:pPr>
        <w:suppressAutoHyphens/>
        <w:spacing w:after="0" w:line="240" w:lineRule="auto"/>
        <w:rPr>
          <w:rFonts w:ascii="Liberation Serif" w:eastAsia="Noto Serif CJK SC" w:hAnsi="Liberation Serif" w:cs="Lohit Devanagari"/>
          <w:kern w:val="2"/>
          <w:sz w:val="32"/>
          <w:szCs w:val="32"/>
          <w:lang w:eastAsia="zh-CN" w:bidi="hi-IN"/>
        </w:rPr>
      </w:pPr>
      <w:r w:rsidRPr="00EE268A">
        <w:rPr>
          <w:rFonts w:ascii="Liberation Serif" w:eastAsia="Noto Serif CJK SC" w:hAnsi="Liberation Serif" w:cs="Lohit Devanagari"/>
          <w:color w:val="000000"/>
          <w:kern w:val="2"/>
          <w:sz w:val="32"/>
          <w:szCs w:val="32"/>
          <w:lang w:val="en" w:eastAsia="zh-CN" w:bidi="hi-IN"/>
        </w:rPr>
        <w:t>In next step he/she select his desire cinema where he/she wish to see movie,</w:t>
      </w:r>
      <w:r w:rsidR="00E11662">
        <w:rPr>
          <w:rFonts w:ascii="Liberation Serif" w:eastAsia="Noto Serif CJK SC" w:hAnsi="Liberation Serif" w:cs="Lohit Devanagari"/>
          <w:color w:val="000000"/>
          <w:kern w:val="2"/>
          <w:sz w:val="32"/>
          <w:szCs w:val="32"/>
          <w:lang w:val="en" w:eastAsia="zh-CN" w:bidi="hi-IN"/>
        </w:rPr>
        <w:t xml:space="preserve"> </w:t>
      </w:r>
      <w:r w:rsidRPr="00EE268A">
        <w:rPr>
          <w:rFonts w:ascii="Liberation Serif" w:eastAsia="Noto Serif CJK SC" w:hAnsi="Liberation Serif" w:cs="Lohit Devanagari"/>
          <w:color w:val="000000"/>
          <w:kern w:val="2"/>
          <w:sz w:val="32"/>
          <w:szCs w:val="32"/>
          <w:lang w:val="en" w:eastAsia="zh-CN" w:bidi="hi-IN"/>
        </w:rPr>
        <w:t>then select movie and other details like show,</w:t>
      </w:r>
      <w:r w:rsidR="00E11662">
        <w:rPr>
          <w:rFonts w:ascii="Liberation Serif" w:eastAsia="Noto Serif CJK SC" w:hAnsi="Liberation Serif" w:cs="Lohit Devanagari"/>
          <w:color w:val="000000"/>
          <w:kern w:val="2"/>
          <w:sz w:val="32"/>
          <w:szCs w:val="32"/>
          <w:lang w:val="en" w:eastAsia="zh-CN" w:bidi="hi-IN"/>
        </w:rPr>
        <w:t xml:space="preserve"> </w:t>
      </w:r>
      <w:r w:rsidRPr="00EE268A">
        <w:rPr>
          <w:rFonts w:ascii="Liberation Serif" w:eastAsia="Noto Serif CJK SC" w:hAnsi="Liberation Serif" w:cs="Lohit Devanagari"/>
          <w:color w:val="000000"/>
          <w:kern w:val="2"/>
          <w:sz w:val="32"/>
          <w:szCs w:val="32"/>
          <w:lang w:val="en" w:eastAsia="zh-CN" w:bidi="hi-IN"/>
        </w:rPr>
        <w:t>date,</w:t>
      </w:r>
      <w:r w:rsidR="00E11662">
        <w:rPr>
          <w:rFonts w:ascii="Liberation Serif" w:eastAsia="Noto Serif CJK SC" w:hAnsi="Liberation Serif" w:cs="Lohit Devanagari"/>
          <w:color w:val="000000"/>
          <w:kern w:val="2"/>
          <w:sz w:val="32"/>
          <w:szCs w:val="32"/>
          <w:lang w:val="en" w:eastAsia="zh-CN" w:bidi="hi-IN"/>
        </w:rPr>
        <w:t xml:space="preserve"> </w:t>
      </w:r>
      <w:r w:rsidRPr="00EE268A">
        <w:rPr>
          <w:rFonts w:ascii="Liberation Serif" w:eastAsia="Noto Serif CJK SC" w:hAnsi="Liberation Serif" w:cs="Lohit Devanagari"/>
          <w:color w:val="000000"/>
          <w:kern w:val="2"/>
          <w:sz w:val="32"/>
          <w:szCs w:val="32"/>
          <w:lang w:val="en" w:eastAsia="zh-CN" w:bidi="hi-IN"/>
        </w:rPr>
        <w:t>time and no of tickets.</w:t>
      </w:r>
      <w:r w:rsidR="00E11662">
        <w:rPr>
          <w:rFonts w:ascii="Liberation Serif" w:eastAsia="Noto Serif CJK SC" w:hAnsi="Liberation Serif" w:cs="Lohit Devanagari"/>
          <w:color w:val="000000"/>
          <w:kern w:val="2"/>
          <w:sz w:val="32"/>
          <w:szCs w:val="32"/>
          <w:lang w:val="en" w:eastAsia="zh-CN" w:bidi="hi-IN"/>
        </w:rPr>
        <w:t xml:space="preserve"> </w:t>
      </w:r>
      <w:r w:rsidRPr="00EE268A">
        <w:rPr>
          <w:rFonts w:ascii="Liberation Serif" w:eastAsia="Noto Serif CJK SC" w:hAnsi="Liberation Serif" w:cs="Lohit Devanagari"/>
          <w:color w:val="000000"/>
          <w:kern w:val="2"/>
          <w:sz w:val="32"/>
          <w:szCs w:val="32"/>
          <w:lang w:val="en" w:eastAsia="zh-CN" w:bidi="hi-IN"/>
        </w:rPr>
        <w:t>Based on given parameters a graphical layout of seat status is visible to the customer.</w:t>
      </w:r>
      <w:r w:rsidR="00E11662">
        <w:rPr>
          <w:rFonts w:ascii="Liberation Serif" w:eastAsia="Noto Serif CJK SC" w:hAnsi="Liberation Serif" w:cs="Lohit Devanagari"/>
          <w:color w:val="000000"/>
          <w:kern w:val="2"/>
          <w:sz w:val="32"/>
          <w:szCs w:val="32"/>
          <w:lang w:val="en" w:eastAsia="zh-CN" w:bidi="hi-IN"/>
        </w:rPr>
        <w:t xml:space="preserve"> </w:t>
      </w:r>
      <w:r w:rsidRPr="00EE268A">
        <w:rPr>
          <w:rFonts w:ascii="Liberation Serif" w:eastAsia="Noto Serif CJK SC" w:hAnsi="Liberation Serif" w:cs="Lohit Devanagari"/>
          <w:color w:val="000000"/>
          <w:kern w:val="2"/>
          <w:sz w:val="32"/>
          <w:szCs w:val="32"/>
          <w:lang w:val="en" w:eastAsia="zh-CN" w:bidi="hi-IN"/>
        </w:rPr>
        <w:t>Now customer can select his desired seat location and number of seats.</w:t>
      </w:r>
    </w:p>
    <w:p w14:paraId="12AA6E52" w14:textId="77777777" w:rsidR="00EE268A" w:rsidRPr="00EE268A" w:rsidRDefault="00EE268A" w:rsidP="00EE268A">
      <w:pPr>
        <w:suppressAutoHyphens/>
        <w:spacing w:after="0" w:line="240" w:lineRule="auto"/>
        <w:rPr>
          <w:rFonts w:ascii="Liberation Serif" w:eastAsia="Noto Serif CJK SC" w:hAnsi="Liberation Serif" w:cs="Lohit Devanagari"/>
          <w:kern w:val="2"/>
          <w:sz w:val="32"/>
          <w:szCs w:val="32"/>
          <w:lang w:eastAsia="zh-CN" w:bidi="hi-IN"/>
        </w:rPr>
      </w:pPr>
    </w:p>
    <w:p w14:paraId="1561ACE9" w14:textId="2CAF0DE6" w:rsidR="00E44DBC" w:rsidRDefault="00EE268A" w:rsidP="00EE268A">
      <w:pPr>
        <w:rPr>
          <w:rFonts w:ascii="Times New Roman" w:hAnsi="Times New Roman" w:cs="Times New Roman"/>
          <w:b/>
          <w:bCs/>
          <w:sz w:val="56"/>
          <w:szCs w:val="56"/>
        </w:rPr>
      </w:pPr>
      <w:r w:rsidRPr="004541ED">
        <w:rPr>
          <w:rFonts w:ascii="Liberation Serif" w:eastAsia="Noto Serif CJK SC" w:hAnsi="Liberation Serif" w:cs="Lohit Devanagari"/>
          <w:color w:val="000000"/>
          <w:kern w:val="2"/>
          <w:sz w:val="32"/>
          <w:szCs w:val="32"/>
          <w:lang w:val="en" w:eastAsia="zh-CN" w:bidi="hi-IN"/>
        </w:rPr>
        <w:t>The Theatre Administrator will be able to see all booked and canceled tickets</w:t>
      </w:r>
      <w:r w:rsidR="00661501">
        <w:rPr>
          <w:rFonts w:ascii="Liberation Serif" w:eastAsia="Noto Serif CJK SC" w:hAnsi="Liberation Serif" w:cs="Lohit Devanagari"/>
          <w:color w:val="000000"/>
          <w:kern w:val="2"/>
          <w:sz w:val="32"/>
          <w:szCs w:val="32"/>
          <w:lang w:val="en" w:eastAsia="zh-CN" w:bidi="hi-IN"/>
        </w:rPr>
        <w:t>.</w:t>
      </w:r>
      <w:r w:rsidR="00E44DBC">
        <w:rPr>
          <w:rFonts w:ascii="Times New Roman" w:hAnsi="Times New Roman" w:cs="Times New Roman"/>
          <w:b/>
          <w:bCs/>
          <w:sz w:val="56"/>
          <w:szCs w:val="56"/>
        </w:rPr>
        <w:br w:type="page"/>
      </w:r>
    </w:p>
    <w:p w14:paraId="3F2B09C6" w14:textId="28EB3DAC" w:rsidR="00E303B6" w:rsidRPr="00E11662" w:rsidRDefault="00E303B6" w:rsidP="00E303B6">
      <w:pPr>
        <w:jc w:val="center"/>
        <w:rPr>
          <w:rFonts w:ascii="Times New Roman" w:hAnsi="Times New Roman" w:cs="Times New Roman"/>
          <w:b/>
          <w:bCs/>
          <w:i/>
          <w:iCs/>
          <w:sz w:val="56"/>
          <w:szCs w:val="56"/>
        </w:rPr>
      </w:pPr>
      <w:r w:rsidRPr="00E11662">
        <w:rPr>
          <w:rFonts w:ascii="Times New Roman" w:hAnsi="Times New Roman" w:cs="Times New Roman"/>
          <w:b/>
          <w:bCs/>
          <w:i/>
          <w:iCs/>
          <w:sz w:val="56"/>
          <w:szCs w:val="56"/>
        </w:rPr>
        <w:lastRenderedPageBreak/>
        <w:t>Need Of Computerization</w:t>
      </w:r>
    </w:p>
    <w:p w14:paraId="010264D5" w14:textId="77777777" w:rsidR="009A6EC7" w:rsidRDefault="009A6EC7" w:rsidP="00E303B6">
      <w:pPr>
        <w:rPr>
          <w:rFonts w:ascii="Times New Roman" w:hAnsi="Times New Roman" w:cs="Times New Roman"/>
          <w:sz w:val="36"/>
          <w:szCs w:val="36"/>
        </w:rPr>
      </w:pPr>
    </w:p>
    <w:p w14:paraId="12390A27" w14:textId="74D47FCA" w:rsidR="00FC14DA" w:rsidRDefault="00FC14DA" w:rsidP="00FC14DA">
      <w:pPr>
        <w:spacing w:after="0" w:line="240" w:lineRule="auto"/>
      </w:pPr>
      <w:proofErr w:type="gramStart"/>
      <w:r>
        <w:rPr>
          <w:rFonts w:ascii="Liberation Sans" w:eastAsia="Calibri" w:hAnsi="Liberation Sans" w:cs="Calibri"/>
          <w:sz w:val="28"/>
          <w:szCs w:val="28"/>
        </w:rPr>
        <w:t>Gener</w:t>
      </w:r>
      <w:r w:rsidR="00D56DF7">
        <w:rPr>
          <w:rFonts w:ascii="Liberation Sans" w:eastAsia="Calibri" w:hAnsi="Liberation Sans" w:cs="Calibri"/>
          <w:sz w:val="28"/>
          <w:szCs w:val="28"/>
        </w:rPr>
        <w:t>a</w:t>
      </w:r>
      <w:r>
        <w:rPr>
          <w:rFonts w:ascii="Liberation Sans" w:eastAsia="Calibri" w:hAnsi="Liberation Sans" w:cs="Calibri"/>
          <w:sz w:val="28"/>
          <w:szCs w:val="28"/>
        </w:rPr>
        <w:t>lly</w:t>
      </w:r>
      <w:proofErr w:type="gramEnd"/>
      <w:r>
        <w:rPr>
          <w:rFonts w:ascii="Liberation Sans" w:eastAsia="Calibri" w:hAnsi="Liberation Sans" w:cs="Calibri"/>
          <w:sz w:val="28"/>
          <w:szCs w:val="28"/>
        </w:rPr>
        <w:t xml:space="preserve"> the process which is used to purchasing online movie ticket by </w:t>
      </w:r>
    </w:p>
    <w:p w14:paraId="31472AA6" w14:textId="77777777" w:rsidR="00FC14DA" w:rsidRDefault="00FC14DA" w:rsidP="00FC14DA">
      <w:pPr>
        <w:spacing w:after="0" w:line="240" w:lineRule="auto"/>
      </w:pPr>
      <w:r>
        <w:rPr>
          <w:rFonts w:ascii="Liberation Sans" w:eastAsia="Calibri" w:hAnsi="Liberation Sans" w:cs="Calibri"/>
          <w:sz w:val="28"/>
          <w:szCs w:val="28"/>
        </w:rPr>
        <w:t>visiting theatre and then buying the tickets is very basic and manual.</w:t>
      </w:r>
    </w:p>
    <w:p w14:paraId="123BE9CA" w14:textId="77777777" w:rsidR="00FC14DA" w:rsidRDefault="00FC14DA" w:rsidP="00FC14DA">
      <w:pPr>
        <w:spacing w:after="0" w:line="240" w:lineRule="auto"/>
      </w:pPr>
      <w:r>
        <w:rPr>
          <w:rFonts w:ascii="Liberation Sans" w:eastAsia="Calibri" w:hAnsi="Liberation Sans" w:cs="Calibri"/>
          <w:sz w:val="28"/>
          <w:szCs w:val="28"/>
        </w:rPr>
        <w:t xml:space="preserve">   </w:t>
      </w:r>
    </w:p>
    <w:p w14:paraId="1F84A8CD" w14:textId="14970F2C" w:rsidR="00FC14DA" w:rsidRDefault="00FC14DA" w:rsidP="00FC14DA">
      <w:pPr>
        <w:spacing w:after="0" w:line="240" w:lineRule="auto"/>
      </w:pPr>
      <w:r>
        <w:rPr>
          <w:rFonts w:ascii="Liberation Sans" w:eastAsia="Calibri" w:hAnsi="Liberation Sans" w:cs="Calibri"/>
          <w:sz w:val="28"/>
          <w:szCs w:val="28"/>
        </w:rPr>
        <w:t>This traditional method may take more efforts</w:t>
      </w:r>
      <w:r w:rsidR="00E11662">
        <w:rPr>
          <w:rFonts w:ascii="Liberation Sans" w:eastAsia="Calibri" w:hAnsi="Liberation Sans" w:cs="Calibri"/>
          <w:sz w:val="28"/>
          <w:szCs w:val="28"/>
        </w:rPr>
        <w:t>.</w:t>
      </w:r>
      <w:r w:rsidR="00D56DF7">
        <w:rPr>
          <w:rFonts w:ascii="Liberation Sans" w:eastAsia="Calibri" w:hAnsi="Liberation Sans" w:cs="Calibri"/>
          <w:sz w:val="28"/>
          <w:szCs w:val="28"/>
        </w:rPr>
        <w:t xml:space="preserve"> </w:t>
      </w:r>
      <w:proofErr w:type="gramStart"/>
      <w:r>
        <w:rPr>
          <w:rFonts w:ascii="Liberation Sans" w:eastAsia="Calibri" w:hAnsi="Liberation Sans" w:cs="Calibri"/>
          <w:sz w:val="28"/>
          <w:szCs w:val="28"/>
        </w:rPr>
        <w:t>So</w:t>
      </w:r>
      <w:proofErr w:type="gramEnd"/>
      <w:r>
        <w:rPr>
          <w:rFonts w:ascii="Liberation Sans" w:eastAsia="Calibri" w:hAnsi="Liberation Sans" w:cs="Calibri"/>
          <w:sz w:val="28"/>
          <w:szCs w:val="28"/>
        </w:rPr>
        <w:t xml:space="preserve"> by computerizing this work</w:t>
      </w:r>
    </w:p>
    <w:p w14:paraId="3F4C7FB6" w14:textId="0663DEAD" w:rsidR="00FC14DA" w:rsidRDefault="00FC14DA" w:rsidP="00FC14DA">
      <w:pPr>
        <w:spacing w:after="0" w:line="240" w:lineRule="auto"/>
      </w:pPr>
      <w:r>
        <w:rPr>
          <w:rFonts w:ascii="Liberation Sans" w:eastAsia="Calibri" w:hAnsi="Liberation Sans" w:cs="Calibri"/>
          <w:sz w:val="28"/>
          <w:szCs w:val="28"/>
        </w:rPr>
        <w:t xml:space="preserve">saves the lot of time and also saves the efforts which are </w:t>
      </w:r>
      <w:proofErr w:type="spellStart"/>
      <w:r>
        <w:rPr>
          <w:rFonts w:ascii="Liberation Sans" w:eastAsia="Calibri" w:hAnsi="Liberation Sans" w:cs="Calibri"/>
          <w:sz w:val="28"/>
          <w:szCs w:val="28"/>
        </w:rPr>
        <w:t>compli</w:t>
      </w:r>
      <w:r w:rsidR="00E11662">
        <w:rPr>
          <w:rFonts w:ascii="Liberation Sans" w:eastAsia="Calibri" w:hAnsi="Liberation Sans" w:cs="Calibri"/>
          <w:sz w:val="28"/>
          <w:szCs w:val="28"/>
        </w:rPr>
        <w:t>cate</w:t>
      </w:r>
      <w:r>
        <w:rPr>
          <w:rFonts w:ascii="Liberation Sans" w:eastAsia="Calibri" w:hAnsi="Liberation Sans" w:cs="Calibri"/>
          <w:sz w:val="28"/>
          <w:szCs w:val="28"/>
        </w:rPr>
        <w:t>ly</w:t>
      </w:r>
      <w:proofErr w:type="spellEnd"/>
    </w:p>
    <w:p w14:paraId="74CC4EA4" w14:textId="77777777" w:rsidR="00FC14DA" w:rsidRDefault="00FC14DA" w:rsidP="00FC14DA">
      <w:pPr>
        <w:spacing w:after="0" w:line="240" w:lineRule="auto"/>
      </w:pPr>
      <w:r>
        <w:rPr>
          <w:rFonts w:ascii="Liberation Sans" w:eastAsia="Calibri" w:hAnsi="Liberation Sans" w:cs="Calibri"/>
          <w:sz w:val="28"/>
          <w:szCs w:val="28"/>
        </w:rPr>
        <w:t>required in the traditional methods.</w:t>
      </w:r>
    </w:p>
    <w:p w14:paraId="5CF1EE80" w14:textId="77777777" w:rsidR="00FC14DA" w:rsidRDefault="00FC14DA" w:rsidP="00FC14DA">
      <w:pPr>
        <w:spacing w:after="0" w:line="240" w:lineRule="auto"/>
        <w:rPr>
          <w:rFonts w:eastAsia="Calibri" w:cs="Calibri"/>
          <w:sz w:val="28"/>
          <w:szCs w:val="28"/>
        </w:rPr>
      </w:pPr>
    </w:p>
    <w:p w14:paraId="48578755" w14:textId="10D7B1D0" w:rsidR="00FC14DA" w:rsidRDefault="00FC14DA" w:rsidP="00FC14DA">
      <w:pPr>
        <w:spacing w:after="0" w:line="240" w:lineRule="auto"/>
      </w:pPr>
      <w:r>
        <w:rPr>
          <w:rFonts w:ascii="Liberation Sans" w:eastAsia="Calibri" w:hAnsi="Liberation Sans" w:cs="Calibri"/>
          <w:sz w:val="28"/>
          <w:szCs w:val="28"/>
        </w:rPr>
        <w:t xml:space="preserve">In a </w:t>
      </w:r>
      <w:r w:rsidR="00E11662">
        <w:rPr>
          <w:rFonts w:ascii="Liberation Sans" w:eastAsia="Calibri" w:hAnsi="Liberation Sans" w:cs="Calibri"/>
          <w:sz w:val="28"/>
          <w:szCs w:val="28"/>
        </w:rPr>
        <w:t>s</w:t>
      </w:r>
      <w:r>
        <w:rPr>
          <w:rFonts w:ascii="Liberation Sans" w:eastAsia="Calibri" w:hAnsi="Liberation Sans" w:cs="Calibri"/>
          <w:sz w:val="28"/>
          <w:szCs w:val="28"/>
        </w:rPr>
        <w:t>hell,</w:t>
      </w:r>
      <w:r w:rsidR="00E11662">
        <w:rPr>
          <w:rFonts w:ascii="Liberation Sans" w:eastAsia="Calibri" w:hAnsi="Liberation Sans" w:cs="Calibri"/>
          <w:sz w:val="28"/>
          <w:szCs w:val="28"/>
        </w:rPr>
        <w:t xml:space="preserve"> </w:t>
      </w:r>
      <w:r>
        <w:rPr>
          <w:rFonts w:ascii="Liberation Sans" w:eastAsia="Calibri" w:hAnsi="Liberation Sans" w:cs="Calibri"/>
          <w:sz w:val="28"/>
          <w:szCs w:val="28"/>
        </w:rPr>
        <w:t xml:space="preserve">computerizing the existing system will save's work and help </w:t>
      </w:r>
    </w:p>
    <w:p w14:paraId="60EF91C2" w14:textId="77777777" w:rsidR="00FC14DA" w:rsidRDefault="00FC14DA" w:rsidP="00FC14DA">
      <w:pPr>
        <w:spacing w:after="0" w:line="240" w:lineRule="auto"/>
      </w:pPr>
      <w:r>
        <w:rPr>
          <w:rFonts w:ascii="Liberation Sans" w:eastAsia="Calibri" w:hAnsi="Liberation Sans" w:cs="Calibri"/>
          <w:sz w:val="28"/>
          <w:szCs w:val="28"/>
        </w:rPr>
        <w:t>to find the information about newly coming movies in the theatre.</w:t>
      </w:r>
    </w:p>
    <w:p w14:paraId="2FD5EC30" w14:textId="3FBB5F05" w:rsidR="00E44DBC" w:rsidRPr="005816F4" w:rsidRDefault="00E44DBC">
      <w:pPr>
        <w:rPr>
          <w:rFonts w:ascii="Times New Roman" w:hAnsi="Times New Roman" w:cs="Times New Roman"/>
          <w:sz w:val="36"/>
          <w:szCs w:val="36"/>
        </w:rPr>
      </w:pPr>
    </w:p>
    <w:p w14:paraId="7B324717" w14:textId="7521BEF8" w:rsidR="00E44DBC" w:rsidRDefault="00E44DBC" w:rsidP="00272490">
      <w:pPr>
        <w:rPr>
          <w:rFonts w:ascii="Times New Roman" w:hAnsi="Times New Roman" w:cs="Times New Roman"/>
          <w:b/>
          <w:bCs/>
          <w:sz w:val="56"/>
          <w:szCs w:val="56"/>
        </w:rPr>
      </w:pPr>
    </w:p>
    <w:p w14:paraId="0BD01820" w14:textId="60C47430" w:rsidR="00D861CB" w:rsidRPr="00D861CB" w:rsidRDefault="003F685A" w:rsidP="00D861CB">
      <w:pPr>
        <w:rPr>
          <w:rFonts w:ascii="Times New Roman" w:hAnsi="Times New Roman" w:cs="Times New Roman"/>
          <w:b/>
          <w:bCs/>
          <w:sz w:val="56"/>
          <w:szCs w:val="56"/>
        </w:rPr>
      </w:pPr>
      <w:r>
        <w:rPr>
          <w:rFonts w:ascii="Times New Roman" w:hAnsi="Times New Roman" w:cs="Times New Roman"/>
          <w:b/>
          <w:bCs/>
          <w:sz w:val="56"/>
          <w:szCs w:val="56"/>
        </w:rPr>
        <w:br w:type="page"/>
      </w:r>
      <w:proofErr w:type="gramStart"/>
      <w:r w:rsidR="00D861CB">
        <w:rPr>
          <w:rFonts w:ascii="Liberation Sans" w:eastAsia="Calibri" w:hAnsi="Liberation Sans" w:cs="Calibri"/>
          <w:b/>
          <w:bCs/>
          <w:i/>
          <w:iCs/>
          <w:sz w:val="44"/>
          <w:szCs w:val="44"/>
        </w:rPr>
        <w:lastRenderedPageBreak/>
        <w:t>Software  And</w:t>
      </w:r>
      <w:proofErr w:type="gramEnd"/>
      <w:r w:rsidR="00D861CB">
        <w:rPr>
          <w:rFonts w:ascii="Liberation Sans" w:eastAsia="Calibri" w:hAnsi="Liberation Sans" w:cs="Calibri"/>
          <w:b/>
          <w:bCs/>
          <w:i/>
          <w:iCs/>
          <w:sz w:val="44"/>
          <w:szCs w:val="44"/>
        </w:rPr>
        <w:t xml:space="preserve"> Hardware Specifications:</w:t>
      </w:r>
    </w:p>
    <w:p w14:paraId="493A2B09" w14:textId="77777777" w:rsidR="00D861CB" w:rsidRDefault="00D861CB" w:rsidP="00D861CB">
      <w:pPr>
        <w:spacing w:after="0" w:line="240" w:lineRule="auto"/>
        <w:jc w:val="center"/>
        <w:rPr>
          <w:rFonts w:eastAsia="Calibri" w:cs="Calibri"/>
          <w:b/>
          <w:bCs/>
          <w:i/>
          <w:iCs/>
          <w:sz w:val="44"/>
          <w:szCs w:val="44"/>
        </w:rPr>
      </w:pPr>
    </w:p>
    <w:p w14:paraId="5791E6F0" w14:textId="54A351A5" w:rsidR="00D861CB" w:rsidRDefault="00D861CB" w:rsidP="00D861CB">
      <w:pPr>
        <w:numPr>
          <w:ilvl w:val="0"/>
          <w:numId w:val="12"/>
        </w:numPr>
        <w:suppressAutoHyphens/>
        <w:spacing w:after="0" w:line="240" w:lineRule="auto"/>
      </w:pPr>
      <w:r>
        <w:rPr>
          <w:rFonts w:ascii="Liberation Sans" w:eastAsia="Calibri" w:hAnsi="Liberation Sans" w:cs="Calibri"/>
          <w:b/>
          <w:bCs/>
          <w:i/>
          <w:iCs/>
          <w:sz w:val="32"/>
          <w:szCs w:val="32"/>
        </w:rPr>
        <w:t xml:space="preserve">Hardware </w:t>
      </w:r>
      <w:proofErr w:type="gramStart"/>
      <w:r>
        <w:rPr>
          <w:rFonts w:ascii="Liberation Sans" w:eastAsia="Calibri" w:hAnsi="Liberation Sans" w:cs="Calibri"/>
          <w:b/>
          <w:bCs/>
          <w:i/>
          <w:iCs/>
          <w:sz w:val="32"/>
          <w:szCs w:val="32"/>
        </w:rPr>
        <w:t>Specification:</w:t>
      </w:r>
      <w:r w:rsidR="00E11662">
        <w:rPr>
          <w:rFonts w:ascii="Liberation Sans" w:eastAsia="Calibri" w:hAnsi="Liberation Sans" w:cs="Calibri"/>
          <w:b/>
          <w:bCs/>
          <w:i/>
          <w:iCs/>
          <w:sz w:val="32"/>
          <w:szCs w:val="32"/>
        </w:rPr>
        <w:t>-</w:t>
      </w:r>
      <w:proofErr w:type="gramEnd"/>
    </w:p>
    <w:p w14:paraId="135569E5" w14:textId="77777777" w:rsidR="00D861CB" w:rsidRDefault="00D861CB" w:rsidP="00D861CB">
      <w:pPr>
        <w:spacing w:after="0" w:line="240" w:lineRule="auto"/>
      </w:pPr>
      <w:r>
        <w:rPr>
          <w:rFonts w:ascii="Liberation Sans" w:eastAsia="Calibri" w:hAnsi="Liberation Sans" w:cs="Calibri"/>
          <w:b/>
          <w:bCs/>
          <w:i/>
          <w:iCs/>
          <w:sz w:val="32"/>
          <w:szCs w:val="32"/>
        </w:rPr>
        <w:t xml:space="preserve"> </w:t>
      </w:r>
    </w:p>
    <w:p w14:paraId="4ECC2E76" w14:textId="77777777" w:rsidR="00D861CB" w:rsidRDefault="00D861CB" w:rsidP="00D861CB">
      <w:pPr>
        <w:spacing w:after="0" w:line="240" w:lineRule="auto"/>
      </w:pPr>
      <w:r>
        <w:rPr>
          <w:rFonts w:ascii="Liberation Sans" w:eastAsia="Calibri" w:hAnsi="Liberation Sans" w:cs="Calibri"/>
          <w:b/>
          <w:bCs/>
          <w:i/>
          <w:iCs/>
          <w:sz w:val="32"/>
          <w:szCs w:val="32"/>
        </w:rPr>
        <w:t xml:space="preserve">             </w:t>
      </w:r>
      <w:r>
        <w:rPr>
          <w:rFonts w:ascii="Liberation Sans" w:eastAsia="Calibri" w:hAnsi="Liberation Sans" w:cs="Calibri"/>
          <w:sz w:val="28"/>
          <w:szCs w:val="28"/>
        </w:rPr>
        <w:t xml:space="preserve">Processor      </w:t>
      </w:r>
      <w:proofErr w:type="gramStart"/>
      <w:r>
        <w:rPr>
          <w:rFonts w:ascii="Liberation Sans" w:eastAsia="Calibri" w:hAnsi="Liberation Sans" w:cs="Calibri"/>
          <w:sz w:val="28"/>
          <w:szCs w:val="28"/>
        </w:rPr>
        <w:t xml:space="preserve">  :</w:t>
      </w:r>
      <w:proofErr w:type="gramEnd"/>
      <w:r>
        <w:rPr>
          <w:rFonts w:ascii="Liberation Sans" w:eastAsia="Calibri" w:hAnsi="Liberation Sans" w:cs="Calibri"/>
          <w:sz w:val="28"/>
          <w:szCs w:val="28"/>
        </w:rPr>
        <w:t xml:space="preserve">   core i5</w:t>
      </w:r>
    </w:p>
    <w:p w14:paraId="0A1F4E85" w14:textId="77777777" w:rsidR="00D861CB" w:rsidRDefault="00D861CB" w:rsidP="00D861CB">
      <w:pPr>
        <w:spacing w:after="0" w:line="240" w:lineRule="auto"/>
        <w:ind w:left="720"/>
        <w:rPr>
          <w:sz w:val="28"/>
          <w:szCs w:val="28"/>
        </w:rPr>
      </w:pPr>
    </w:p>
    <w:p w14:paraId="6E13FC23" w14:textId="77777777" w:rsidR="00D861CB" w:rsidRDefault="00D861CB" w:rsidP="00D861CB">
      <w:pPr>
        <w:spacing w:after="0" w:line="240" w:lineRule="auto"/>
        <w:ind w:left="720"/>
      </w:pPr>
      <w:r>
        <w:rPr>
          <w:rFonts w:ascii="Liberation Sans" w:eastAsia="Calibri" w:hAnsi="Liberation Sans" w:cs="Calibri"/>
          <w:sz w:val="28"/>
          <w:szCs w:val="28"/>
        </w:rPr>
        <w:t xml:space="preserve">     Ram               </w:t>
      </w:r>
      <w:proofErr w:type="gramStart"/>
      <w:r>
        <w:rPr>
          <w:rFonts w:ascii="Liberation Sans" w:eastAsia="Calibri" w:hAnsi="Liberation Sans" w:cs="Calibri"/>
          <w:sz w:val="28"/>
          <w:szCs w:val="28"/>
        </w:rPr>
        <w:t xml:space="preserve">  :</w:t>
      </w:r>
      <w:proofErr w:type="gramEnd"/>
      <w:r>
        <w:rPr>
          <w:rFonts w:ascii="Liberation Sans" w:eastAsia="Calibri" w:hAnsi="Liberation Sans" w:cs="Calibri"/>
          <w:sz w:val="28"/>
          <w:szCs w:val="28"/>
        </w:rPr>
        <w:t xml:space="preserve">    8.00 GB.</w:t>
      </w:r>
    </w:p>
    <w:p w14:paraId="0FBCB0EC" w14:textId="77777777" w:rsidR="00D861CB" w:rsidRDefault="00D861CB" w:rsidP="00D861CB">
      <w:pPr>
        <w:spacing w:after="0" w:line="240" w:lineRule="auto"/>
        <w:ind w:left="720"/>
        <w:rPr>
          <w:sz w:val="28"/>
          <w:szCs w:val="28"/>
        </w:rPr>
      </w:pPr>
    </w:p>
    <w:p w14:paraId="54DBF7EB" w14:textId="77777777" w:rsidR="00D861CB" w:rsidRDefault="00D861CB" w:rsidP="00D861CB">
      <w:pPr>
        <w:spacing w:after="0" w:line="240" w:lineRule="auto"/>
        <w:ind w:left="720"/>
      </w:pPr>
      <w:r>
        <w:rPr>
          <w:rFonts w:ascii="Liberation Sans" w:eastAsia="Calibri" w:hAnsi="Liberation Sans" w:cs="Calibri"/>
          <w:sz w:val="28"/>
          <w:szCs w:val="28"/>
        </w:rPr>
        <w:t xml:space="preserve">     SSD               </w:t>
      </w:r>
      <w:proofErr w:type="gramStart"/>
      <w:r>
        <w:rPr>
          <w:rFonts w:ascii="Liberation Sans" w:eastAsia="Calibri" w:hAnsi="Liberation Sans" w:cs="Calibri"/>
          <w:sz w:val="28"/>
          <w:szCs w:val="28"/>
        </w:rPr>
        <w:t xml:space="preserve">  :</w:t>
      </w:r>
      <w:proofErr w:type="gramEnd"/>
      <w:r>
        <w:rPr>
          <w:rFonts w:ascii="Liberation Sans" w:eastAsia="Calibri" w:hAnsi="Liberation Sans" w:cs="Calibri"/>
          <w:sz w:val="28"/>
          <w:szCs w:val="28"/>
        </w:rPr>
        <w:t xml:space="preserve">    256 GB.   </w:t>
      </w:r>
    </w:p>
    <w:p w14:paraId="15C2D654" w14:textId="77777777" w:rsidR="00D861CB" w:rsidRDefault="00D861CB" w:rsidP="00D861CB">
      <w:pPr>
        <w:spacing w:after="0" w:line="240" w:lineRule="auto"/>
        <w:rPr>
          <w:rFonts w:eastAsia="Calibri" w:cs="Calibri"/>
          <w:sz w:val="28"/>
          <w:szCs w:val="28"/>
        </w:rPr>
      </w:pPr>
    </w:p>
    <w:p w14:paraId="6EA513D4" w14:textId="77777777" w:rsidR="00D861CB" w:rsidRDefault="00D861CB" w:rsidP="00D861CB">
      <w:pPr>
        <w:spacing w:after="0" w:line="240" w:lineRule="auto"/>
        <w:rPr>
          <w:rFonts w:eastAsia="Calibri" w:cs="Calibri"/>
          <w:b/>
          <w:bCs/>
          <w:i/>
          <w:iCs/>
          <w:sz w:val="32"/>
          <w:szCs w:val="32"/>
        </w:rPr>
      </w:pPr>
    </w:p>
    <w:p w14:paraId="4DF69883" w14:textId="77777777" w:rsidR="00D861CB" w:rsidRDefault="00D861CB" w:rsidP="00D861CB">
      <w:pPr>
        <w:spacing w:after="0" w:line="240" w:lineRule="auto"/>
        <w:rPr>
          <w:rFonts w:eastAsia="Calibri" w:cs="Calibri"/>
          <w:b/>
          <w:bCs/>
          <w:i/>
          <w:iCs/>
          <w:sz w:val="32"/>
          <w:szCs w:val="32"/>
        </w:rPr>
      </w:pPr>
    </w:p>
    <w:p w14:paraId="0845B408" w14:textId="68A9C97B" w:rsidR="00D861CB" w:rsidRDefault="00D861CB" w:rsidP="00D861CB">
      <w:pPr>
        <w:numPr>
          <w:ilvl w:val="0"/>
          <w:numId w:val="12"/>
        </w:numPr>
        <w:suppressAutoHyphens/>
        <w:spacing w:after="0" w:line="240" w:lineRule="auto"/>
      </w:pPr>
      <w:r>
        <w:rPr>
          <w:rFonts w:ascii="Liberation Sans" w:eastAsia="Calibri" w:hAnsi="Liberation Sans" w:cs="Calibri"/>
          <w:b/>
          <w:bCs/>
          <w:i/>
          <w:iCs/>
          <w:sz w:val="32"/>
          <w:szCs w:val="32"/>
        </w:rPr>
        <w:t xml:space="preserve">Software </w:t>
      </w:r>
      <w:proofErr w:type="gramStart"/>
      <w:r>
        <w:rPr>
          <w:rFonts w:ascii="Liberation Sans" w:eastAsia="Calibri" w:hAnsi="Liberation Sans" w:cs="Calibri"/>
          <w:b/>
          <w:bCs/>
          <w:i/>
          <w:iCs/>
          <w:sz w:val="32"/>
          <w:szCs w:val="32"/>
        </w:rPr>
        <w:t>Specification:</w:t>
      </w:r>
      <w:r w:rsidR="00E11662">
        <w:rPr>
          <w:rFonts w:ascii="Liberation Sans" w:eastAsia="Calibri" w:hAnsi="Liberation Sans" w:cs="Calibri"/>
          <w:b/>
          <w:bCs/>
          <w:i/>
          <w:iCs/>
          <w:sz w:val="32"/>
          <w:szCs w:val="32"/>
        </w:rPr>
        <w:t>-</w:t>
      </w:r>
      <w:proofErr w:type="gramEnd"/>
    </w:p>
    <w:p w14:paraId="75185398" w14:textId="77777777" w:rsidR="00D861CB" w:rsidRDefault="00D861CB" w:rsidP="00D861CB">
      <w:pPr>
        <w:spacing w:after="0" w:line="240" w:lineRule="auto"/>
      </w:pPr>
    </w:p>
    <w:p w14:paraId="414BF35E" w14:textId="0238DFCD" w:rsidR="00D861CB" w:rsidRDefault="00D861CB" w:rsidP="00D861CB">
      <w:pPr>
        <w:spacing w:after="0" w:line="240" w:lineRule="auto"/>
      </w:pPr>
      <w:r>
        <w:rPr>
          <w:rFonts w:ascii="Liberation Sans" w:eastAsia="Calibri" w:hAnsi="Liberation Sans" w:cs="Calibri"/>
          <w:b/>
          <w:bCs/>
          <w:i/>
          <w:iCs/>
          <w:sz w:val="32"/>
          <w:szCs w:val="32"/>
        </w:rPr>
        <w:t xml:space="preserve">            </w:t>
      </w:r>
      <w:r w:rsidRPr="00D861CB">
        <w:rPr>
          <w:rFonts w:ascii="Liberation Sans" w:eastAsia="Calibri" w:hAnsi="Liberation Sans" w:cs="Calibri"/>
          <w:sz w:val="28"/>
          <w:szCs w:val="28"/>
        </w:rPr>
        <w:t>Frontend</w:t>
      </w:r>
      <w:r>
        <w:rPr>
          <w:rFonts w:ascii="Liberation Sans" w:eastAsia="Calibri" w:hAnsi="Liberation Sans" w:cs="Calibri"/>
          <w:sz w:val="28"/>
          <w:szCs w:val="28"/>
        </w:rPr>
        <w:t xml:space="preserve">         </w:t>
      </w:r>
      <w:proofErr w:type="gramStart"/>
      <w:r>
        <w:rPr>
          <w:rFonts w:ascii="Liberation Sans" w:eastAsia="Calibri" w:hAnsi="Liberation Sans" w:cs="Calibri"/>
          <w:sz w:val="28"/>
          <w:szCs w:val="28"/>
        </w:rPr>
        <w:t xml:space="preserve">  :</w:t>
      </w:r>
      <w:proofErr w:type="gramEnd"/>
      <w:r>
        <w:rPr>
          <w:rFonts w:ascii="Liberation Sans" w:eastAsia="Calibri" w:hAnsi="Liberation Sans" w:cs="Calibri"/>
          <w:sz w:val="28"/>
          <w:szCs w:val="28"/>
        </w:rPr>
        <w:t xml:space="preserve">     Html,</w:t>
      </w:r>
      <w:r w:rsidR="00D56DF7">
        <w:rPr>
          <w:rFonts w:ascii="Liberation Sans" w:eastAsia="Calibri" w:hAnsi="Liberation Sans" w:cs="Calibri"/>
          <w:sz w:val="28"/>
          <w:szCs w:val="28"/>
        </w:rPr>
        <w:t xml:space="preserve"> </w:t>
      </w:r>
      <w:proofErr w:type="spellStart"/>
      <w:r>
        <w:rPr>
          <w:rFonts w:ascii="Liberation Sans" w:eastAsia="Calibri" w:hAnsi="Liberation Sans" w:cs="Calibri"/>
          <w:sz w:val="28"/>
          <w:szCs w:val="28"/>
        </w:rPr>
        <w:t>Css</w:t>
      </w:r>
      <w:proofErr w:type="spellEnd"/>
      <w:r>
        <w:rPr>
          <w:rFonts w:ascii="Liberation Sans" w:eastAsia="Calibri" w:hAnsi="Liberation Sans" w:cs="Calibri"/>
          <w:sz w:val="28"/>
          <w:szCs w:val="28"/>
        </w:rPr>
        <w:t>,</w:t>
      </w:r>
      <w:r w:rsidR="00D56DF7">
        <w:rPr>
          <w:rFonts w:ascii="Liberation Sans" w:eastAsia="Calibri" w:hAnsi="Liberation Sans" w:cs="Calibri"/>
          <w:sz w:val="28"/>
          <w:szCs w:val="28"/>
        </w:rPr>
        <w:t xml:space="preserve"> </w:t>
      </w:r>
      <w:proofErr w:type="spellStart"/>
      <w:r>
        <w:rPr>
          <w:rFonts w:ascii="Liberation Sans" w:eastAsia="Calibri" w:hAnsi="Liberation Sans" w:cs="Calibri"/>
          <w:sz w:val="28"/>
          <w:szCs w:val="28"/>
        </w:rPr>
        <w:t>Javascript</w:t>
      </w:r>
      <w:proofErr w:type="spellEnd"/>
      <w:r>
        <w:rPr>
          <w:rFonts w:ascii="Liberation Sans" w:eastAsia="Calibri" w:hAnsi="Liberation Sans" w:cs="Calibri"/>
          <w:sz w:val="28"/>
          <w:szCs w:val="28"/>
        </w:rPr>
        <w:t>,</w:t>
      </w:r>
      <w:r w:rsidR="00D56DF7">
        <w:rPr>
          <w:rFonts w:ascii="Liberation Sans" w:eastAsia="Calibri" w:hAnsi="Liberation Sans" w:cs="Calibri"/>
          <w:sz w:val="28"/>
          <w:szCs w:val="28"/>
        </w:rPr>
        <w:t xml:space="preserve"> </w:t>
      </w:r>
      <w:r>
        <w:rPr>
          <w:rFonts w:ascii="Liberation Sans" w:eastAsia="Calibri" w:hAnsi="Liberation Sans" w:cs="Calibri"/>
          <w:sz w:val="28"/>
          <w:szCs w:val="28"/>
        </w:rPr>
        <w:t>Bootst</w:t>
      </w:r>
      <w:r w:rsidR="00183FF7">
        <w:rPr>
          <w:rFonts w:ascii="Liberation Sans" w:eastAsia="Calibri" w:hAnsi="Liberation Sans" w:cs="Calibri"/>
          <w:sz w:val="28"/>
          <w:szCs w:val="28"/>
        </w:rPr>
        <w:t>r</w:t>
      </w:r>
      <w:r>
        <w:rPr>
          <w:rFonts w:ascii="Liberation Sans" w:eastAsia="Calibri" w:hAnsi="Liberation Sans" w:cs="Calibri"/>
          <w:sz w:val="28"/>
          <w:szCs w:val="28"/>
        </w:rPr>
        <w:t>ap.</w:t>
      </w:r>
    </w:p>
    <w:p w14:paraId="19C42E73" w14:textId="77777777" w:rsidR="00D861CB" w:rsidRDefault="00D861CB" w:rsidP="00D861CB">
      <w:pPr>
        <w:spacing w:after="0" w:line="240" w:lineRule="auto"/>
        <w:jc w:val="both"/>
      </w:pPr>
    </w:p>
    <w:p w14:paraId="1636A854" w14:textId="7E22DA84" w:rsidR="00D861CB" w:rsidRDefault="00D861CB" w:rsidP="00D861CB">
      <w:pPr>
        <w:spacing w:after="0" w:line="240" w:lineRule="auto"/>
        <w:jc w:val="both"/>
      </w:pPr>
      <w:r>
        <w:rPr>
          <w:rFonts w:ascii="Liberation Sans" w:eastAsia="Calibri" w:hAnsi="Liberation Sans" w:cs="Calibri"/>
          <w:sz w:val="28"/>
          <w:szCs w:val="28"/>
        </w:rPr>
        <w:t xml:space="preserve">              Web Servers  </w:t>
      </w:r>
      <w:proofErr w:type="gramStart"/>
      <w:r>
        <w:rPr>
          <w:rFonts w:ascii="Liberation Sans" w:eastAsia="Calibri" w:hAnsi="Liberation Sans" w:cs="Calibri"/>
          <w:sz w:val="28"/>
          <w:szCs w:val="28"/>
        </w:rPr>
        <w:t xml:space="preserve">  :</w:t>
      </w:r>
      <w:proofErr w:type="gramEnd"/>
      <w:r>
        <w:rPr>
          <w:rFonts w:ascii="Liberation Sans" w:eastAsia="Calibri" w:hAnsi="Liberation Sans" w:cs="Calibri"/>
          <w:sz w:val="28"/>
          <w:szCs w:val="28"/>
        </w:rPr>
        <w:t xml:space="preserve">     WampServer.</w:t>
      </w:r>
    </w:p>
    <w:p w14:paraId="49E45AFC" w14:textId="77777777" w:rsidR="00D861CB" w:rsidRDefault="00D861CB" w:rsidP="00D861CB">
      <w:pPr>
        <w:spacing w:after="0" w:line="240" w:lineRule="auto"/>
        <w:jc w:val="both"/>
      </w:pPr>
    </w:p>
    <w:p w14:paraId="58833F6D" w14:textId="5AEE7A56" w:rsidR="00D861CB" w:rsidRDefault="00D861CB" w:rsidP="00D861CB">
      <w:pPr>
        <w:spacing w:after="0" w:line="240" w:lineRule="auto"/>
        <w:jc w:val="both"/>
      </w:pPr>
      <w:r>
        <w:rPr>
          <w:rFonts w:ascii="Liberation Sans" w:eastAsia="Calibri" w:hAnsi="Liberation Sans" w:cs="Calibri"/>
          <w:sz w:val="28"/>
          <w:szCs w:val="28"/>
        </w:rPr>
        <w:t xml:space="preserve">              Backend         </w:t>
      </w:r>
      <w:proofErr w:type="gramStart"/>
      <w:r>
        <w:rPr>
          <w:rFonts w:ascii="Liberation Sans" w:eastAsia="Calibri" w:hAnsi="Liberation Sans" w:cs="Calibri"/>
          <w:sz w:val="28"/>
          <w:szCs w:val="28"/>
        </w:rPr>
        <w:t xml:space="preserve">  :</w:t>
      </w:r>
      <w:proofErr w:type="gramEnd"/>
      <w:r>
        <w:rPr>
          <w:rFonts w:ascii="Liberation Sans" w:eastAsia="Calibri" w:hAnsi="Liberation Sans" w:cs="Calibri"/>
          <w:sz w:val="28"/>
          <w:szCs w:val="28"/>
        </w:rPr>
        <w:t xml:space="preserve">     </w:t>
      </w:r>
      <w:proofErr w:type="spellStart"/>
      <w:r>
        <w:rPr>
          <w:rFonts w:ascii="Liberation Sans" w:eastAsia="Calibri" w:hAnsi="Liberation Sans" w:cs="Calibri"/>
          <w:sz w:val="28"/>
          <w:szCs w:val="28"/>
        </w:rPr>
        <w:t>Php</w:t>
      </w:r>
      <w:proofErr w:type="spellEnd"/>
      <w:r>
        <w:rPr>
          <w:rFonts w:ascii="Liberation Sans" w:eastAsia="Calibri" w:hAnsi="Liberation Sans" w:cs="Calibri"/>
          <w:sz w:val="28"/>
          <w:szCs w:val="28"/>
        </w:rPr>
        <w:t>,</w:t>
      </w:r>
      <w:r w:rsidR="00D56DF7">
        <w:rPr>
          <w:rFonts w:ascii="Liberation Sans" w:eastAsia="Calibri" w:hAnsi="Liberation Sans" w:cs="Calibri"/>
          <w:sz w:val="28"/>
          <w:szCs w:val="28"/>
        </w:rPr>
        <w:t xml:space="preserve"> </w:t>
      </w:r>
      <w:proofErr w:type="spellStart"/>
      <w:r>
        <w:rPr>
          <w:rFonts w:ascii="Liberation Sans" w:eastAsia="Calibri" w:hAnsi="Liberation Sans" w:cs="Calibri"/>
          <w:sz w:val="28"/>
          <w:szCs w:val="28"/>
        </w:rPr>
        <w:t>Mysql</w:t>
      </w:r>
      <w:proofErr w:type="spellEnd"/>
      <w:r>
        <w:rPr>
          <w:rFonts w:ascii="Liberation Sans" w:eastAsia="Calibri" w:hAnsi="Liberation Sans" w:cs="Calibri"/>
          <w:sz w:val="28"/>
          <w:szCs w:val="28"/>
        </w:rPr>
        <w:t>.</w:t>
      </w:r>
    </w:p>
    <w:p w14:paraId="3E25162F" w14:textId="77777777" w:rsidR="00D861CB" w:rsidRDefault="00D861CB" w:rsidP="00D861CB">
      <w:pPr>
        <w:spacing w:after="0" w:line="240" w:lineRule="auto"/>
        <w:jc w:val="both"/>
      </w:pPr>
    </w:p>
    <w:p w14:paraId="2FD0DDE5" w14:textId="77777777" w:rsidR="00D861CB" w:rsidRDefault="00D861CB" w:rsidP="00D861CB">
      <w:pPr>
        <w:spacing w:after="0" w:line="240" w:lineRule="auto"/>
        <w:jc w:val="both"/>
      </w:pPr>
      <w:r>
        <w:rPr>
          <w:rFonts w:ascii="Liberation Sans" w:eastAsia="Calibri" w:hAnsi="Liberation Sans" w:cs="Calibri"/>
          <w:sz w:val="28"/>
          <w:szCs w:val="28"/>
        </w:rPr>
        <w:t xml:space="preserve">              Bowser</w:t>
      </w:r>
    </w:p>
    <w:p w14:paraId="7ADD6557" w14:textId="09D81E4C" w:rsidR="00D861CB" w:rsidRDefault="00D861CB" w:rsidP="00D861CB">
      <w:pPr>
        <w:spacing w:after="0" w:line="240" w:lineRule="auto"/>
        <w:jc w:val="both"/>
      </w:pPr>
      <w:r>
        <w:rPr>
          <w:rFonts w:ascii="Liberation Sans" w:eastAsia="Calibri" w:hAnsi="Liberation Sans" w:cs="Calibri"/>
          <w:sz w:val="28"/>
          <w:szCs w:val="28"/>
        </w:rPr>
        <w:t xml:space="preserve">              Program         </w:t>
      </w:r>
      <w:proofErr w:type="gramStart"/>
      <w:r>
        <w:rPr>
          <w:rFonts w:ascii="Liberation Sans" w:eastAsia="Calibri" w:hAnsi="Liberation Sans" w:cs="Calibri"/>
          <w:sz w:val="28"/>
          <w:szCs w:val="28"/>
        </w:rPr>
        <w:t xml:space="preserve">  :</w:t>
      </w:r>
      <w:proofErr w:type="gramEnd"/>
      <w:r>
        <w:rPr>
          <w:rFonts w:ascii="Liberation Sans" w:eastAsia="Calibri" w:hAnsi="Liberation Sans" w:cs="Calibri"/>
          <w:sz w:val="28"/>
          <w:szCs w:val="28"/>
        </w:rPr>
        <w:t xml:space="preserve">     Google Chrome,</w:t>
      </w:r>
      <w:r w:rsidR="00D56DF7">
        <w:rPr>
          <w:rFonts w:ascii="Liberation Sans" w:eastAsia="Calibri" w:hAnsi="Liberation Sans" w:cs="Calibri"/>
          <w:sz w:val="28"/>
          <w:szCs w:val="28"/>
        </w:rPr>
        <w:t xml:space="preserve"> </w:t>
      </w:r>
      <w:proofErr w:type="spellStart"/>
      <w:r>
        <w:rPr>
          <w:rFonts w:ascii="Liberation Sans" w:eastAsia="Calibri" w:hAnsi="Liberation Sans" w:cs="Calibri"/>
          <w:sz w:val="28"/>
          <w:szCs w:val="28"/>
        </w:rPr>
        <w:t>MozillaFirefox</w:t>
      </w:r>
      <w:proofErr w:type="spellEnd"/>
      <w:r>
        <w:rPr>
          <w:rFonts w:ascii="Liberation Sans" w:eastAsia="Calibri" w:hAnsi="Liberation Sans" w:cs="Calibri"/>
          <w:sz w:val="28"/>
          <w:szCs w:val="28"/>
        </w:rPr>
        <w:t>.</w:t>
      </w:r>
    </w:p>
    <w:p w14:paraId="0A7D9D24" w14:textId="1A85C1EE" w:rsidR="003F685A" w:rsidRDefault="003F685A">
      <w:pPr>
        <w:rPr>
          <w:rFonts w:ascii="Times New Roman" w:hAnsi="Times New Roman" w:cs="Times New Roman"/>
          <w:b/>
          <w:bCs/>
          <w:sz w:val="56"/>
          <w:szCs w:val="56"/>
        </w:rPr>
      </w:pPr>
    </w:p>
    <w:p w14:paraId="0E0964A3" w14:textId="77777777" w:rsidR="00E44DBC" w:rsidRDefault="00E44DBC">
      <w:pPr>
        <w:rPr>
          <w:rFonts w:ascii="Times New Roman" w:hAnsi="Times New Roman" w:cs="Times New Roman"/>
          <w:b/>
          <w:bCs/>
          <w:sz w:val="56"/>
          <w:szCs w:val="56"/>
        </w:rPr>
      </w:pPr>
    </w:p>
    <w:p w14:paraId="7A7EFFA1" w14:textId="09F2B2D9" w:rsidR="00E44DBC" w:rsidRDefault="00E44DBC" w:rsidP="00272490">
      <w:pPr>
        <w:rPr>
          <w:rFonts w:ascii="Times New Roman" w:hAnsi="Times New Roman" w:cs="Times New Roman"/>
          <w:b/>
          <w:bCs/>
          <w:sz w:val="56"/>
          <w:szCs w:val="56"/>
        </w:rPr>
      </w:pPr>
    </w:p>
    <w:p w14:paraId="7AC4E9E2" w14:textId="77777777" w:rsidR="00D861CB" w:rsidRDefault="00D861CB" w:rsidP="00F769AF">
      <w:pPr>
        <w:jc w:val="center"/>
        <w:rPr>
          <w:rFonts w:ascii="Times New Roman" w:hAnsi="Times New Roman" w:cs="Times New Roman"/>
          <w:b/>
          <w:bCs/>
          <w:i/>
          <w:iCs/>
          <w:sz w:val="56"/>
          <w:szCs w:val="56"/>
          <w:u w:val="single"/>
        </w:rPr>
      </w:pPr>
    </w:p>
    <w:p w14:paraId="0CB00DB5" w14:textId="77777777" w:rsidR="00D861CB" w:rsidRDefault="00D861CB" w:rsidP="00F769AF">
      <w:pPr>
        <w:jc w:val="center"/>
        <w:rPr>
          <w:rFonts w:ascii="Times New Roman" w:hAnsi="Times New Roman" w:cs="Times New Roman"/>
          <w:b/>
          <w:bCs/>
          <w:i/>
          <w:iCs/>
          <w:sz w:val="56"/>
          <w:szCs w:val="56"/>
          <w:u w:val="single"/>
        </w:rPr>
      </w:pPr>
    </w:p>
    <w:p w14:paraId="031497BB" w14:textId="77777777" w:rsidR="00D861CB" w:rsidRDefault="00D861CB" w:rsidP="00F769AF">
      <w:pPr>
        <w:jc w:val="center"/>
        <w:rPr>
          <w:rFonts w:ascii="Times New Roman" w:hAnsi="Times New Roman" w:cs="Times New Roman"/>
          <w:b/>
          <w:bCs/>
          <w:i/>
          <w:iCs/>
          <w:sz w:val="56"/>
          <w:szCs w:val="56"/>
          <w:u w:val="single"/>
        </w:rPr>
      </w:pPr>
    </w:p>
    <w:p w14:paraId="4EA3F38E" w14:textId="77777777" w:rsidR="00D861CB" w:rsidRDefault="00D861CB" w:rsidP="00F769AF">
      <w:pPr>
        <w:jc w:val="center"/>
        <w:rPr>
          <w:rFonts w:ascii="Times New Roman" w:hAnsi="Times New Roman" w:cs="Times New Roman"/>
          <w:b/>
          <w:bCs/>
          <w:i/>
          <w:iCs/>
          <w:sz w:val="56"/>
          <w:szCs w:val="56"/>
          <w:u w:val="single"/>
        </w:rPr>
      </w:pPr>
    </w:p>
    <w:p w14:paraId="672637E5" w14:textId="47FA56BC" w:rsidR="007F258A" w:rsidRPr="00E11662" w:rsidRDefault="00F769AF" w:rsidP="00117730">
      <w:pPr>
        <w:rPr>
          <w:rFonts w:ascii="Times New Roman" w:hAnsi="Times New Roman" w:cs="Times New Roman"/>
          <w:b/>
          <w:bCs/>
          <w:i/>
          <w:iCs/>
          <w:sz w:val="56"/>
          <w:szCs w:val="56"/>
        </w:rPr>
      </w:pPr>
      <w:r w:rsidRPr="00E11662">
        <w:rPr>
          <w:rFonts w:ascii="Times New Roman" w:hAnsi="Times New Roman" w:cs="Times New Roman"/>
          <w:b/>
          <w:bCs/>
          <w:i/>
          <w:iCs/>
          <w:sz w:val="56"/>
          <w:szCs w:val="56"/>
        </w:rPr>
        <w:lastRenderedPageBreak/>
        <w:t>Feasibility Study</w:t>
      </w:r>
      <w:r w:rsidR="00117730" w:rsidRPr="00E11662">
        <w:rPr>
          <w:rFonts w:ascii="Times New Roman" w:hAnsi="Times New Roman" w:cs="Times New Roman"/>
          <w:b/>
          <w:bCs/>
          <w:i/>
          <w:iCs/>
          <w:sz w:val="56"/>
          <w:szCs w:val="56"/>
        </w:rPr>
        <w:t>:</w:t>
      </w:r>
    </w:p>
    <w:p w14:paraId="3B6EA345" w14:textId="77777777" w:rsidR="00336DD4" w:rsidRDefault="00336DD4" w:rsidP="007F258A">
      <w:pPr>
        <w:rPr>
          <w:rFonts w:ascii="Times New Roman" w:hAnsi="Times New Roman" w:cs="Times New Roman"/>
          <w:sz w:val="36"/>
          <w:szCs w:val="36"/>
        </w:rPr>
      </w:pPr>
    </w:p>
    <w:p w14:paraId="6657A736" w14:textId="328E5577" w:rsidR="00E0550D" w:rsidRDefault="00336DD4" w:rsidP="007F258A">
      <w:pPr>
        <w:rPr>
          <w:rFonts w:ascii="Times New Roman" w:hAnsi="Times New Roman" w:cs="Times New Roman"/>
          <w:sz w:val="36"/>
          <w:szCs w:val="36"/>
        </w:rPr>
      </w:pPr>
      <w:r>
        <w:rPr>
          <w:rFonts w:ascii="Times New Roman" w:hAnsi="Times New Roman" w:cs="Times New Roman"/>
          <w:sz w:val="36"/>
          <w:szCs w:val="36"/>
        </w:rPr>
        <w:t xml:space="preserve">           </w:t>
      </w:r>
      <w:r w:rsidR="007F258A">
        <w:rPr>
          <w:rFonts w:ascii="Times New Roman" w:hAnsi="Times New Roman" w:cs="Times New Roman"/>
          <w:sz w:val="36"/>
          <w:szCs w:val="36"/>
        </w:rPr>
        <w:t>A feasib</w:t>
      </w:r>
      <w:r w:rsidR="0075203E">
        <w:rPr>
          <w:rFonts w:ascii="Times New Roman" w:hAnsi="Times New Roman" w:cs="Times New Roman"/>
          <w:sz w:val="36"/>
          <w:szCs w:val="36"/>
        </w:rPr>
        <w:t>i</w:t>
      </w:r>
      <w:r w:rsidR="007F258A">
        <w:rPr>
          <w:rFonts w:ascii="Times New Roman" w:hAnsi="Times New Roman" w:cs="Times New Roman"/>
          <w:sz w:val="36"/>
          <w:szCs w:val="36"/>
        </w:rPr>
        <w:t>lity stud</w:t>
      </w:r>
      <w:r w:rsidR="0075203E">
        <w:rPr>
          <w:rFonts w:ascii="Times New Roman" w:hAnsi="Times New Roman" w:cs="Times New Roman"/>
          <w:sz w:val="36"/>
          <w:szCs w:val="36"/>
        </w:rPr>
        <w:t>ies main goal is to a</w:t>
      </w:r>
      <w:r w:rsidR="00F572FC">
        <w:rPr>
          <w:rFonts w:ascii="Times New Roman" w:hAnsi="Times New Roman" w:cs="Times New Roman"/>
          <w:sz w:val="36"/>
          <w:szCs w:val="36"/>
        </w:rPr>
        <w:t>c</w:t>
      </w:r>
      <w:r w:rsidR="0075203E">
        <w:rPr>
          <w:rFonts w:ascii="Times New Roman" w:hAnsi="Times New Roman" w:cs="Times New Roman"/>
          <w:sz w:val="36"/>
          <w:szCs w:val="36"/>
        </w:rPr>
        <w:t xml:space="preserve">cess </w:t>
      </w:r>
      <w:r w:rsidR="00F572FC">
        <w:rPr>
          <w:rFonts w:ascii="Times New Roman" w:hAnsi="Times New Roman" w:cs="Times New Roman"/>
          <w:sz w:val="36"/>
          <w:szCs w:val="36"/>
        </w:rPr>
        <w:t>the economic viability of proposed bus</w:t>
      </w:r>
      <w:r w:rsidR="00C80CFD">
        <w:rPr>
          <w:rFonts w:ascii="Times New Roman" w:hAnsi="Times New Roman" w:cs="Times New Roman"/>
          <w:sz w:val="36"/>
          <w:szCs w:val="36"/>
        </w:rPr>
        <w:t>i</w:t>
      </w:r>
      <w:r w:rsidR="00F572FC">
        <w:rPr>
          <w:rFonts w:ascii="Times New Roman" w:hAnsi="Times New Roman" w:cs="Times New Roman"/>
          <w:sz w:val="36"/>
          <w:szCs w:val="36"/>
        </w:rPr>
        <w:t xml:space="preserve">ness </w:t>
      </w:r>
      <w:r w:rsidR="00C80CFD">
        <w:rPr>
          <w:rFonts w:ascii="Times New Roman" w:hAnsi="Times New Roman" w:cs="Times New Roman"/>
          <w:sz w:val="36"/>
          <w:szCs w:val="36"/>
        </w:rPr>
        <w:t>opport</w:t>
      </w:r>
      <w:r w:rsidR="00AC20D2">
        <w:rPr>
          <w:rFonts w:ascii="Times New Roman" w:hAnsi="Times New Roman" w:cs="Times New Roman"/>
          <w:sz w:val="36"/>
          <w:szCs w:val="36"/>
        </w:rPr>
        <w:t>unity</w:t>
      </w:r>
      <w:r w:rsidR="00352298">
        <w:rPr>
          <w:rFonts w:ascii="Times New Roman" w:hAnsi="Times New Roman" w:cs="Times New Roman"/>
          <w:sz w:val="36"/>
          <w:szCs w:val="36"/>
        </w:rPr>
        <w:t xml:space="preserve">, including a look at all possible </w:t>
      </w:r>
      <w:r w:rsidR="00694173">
        <w:rPr>
          <w:rFonts w:ascii="Times New Roman" w:hAnsi="Times New Roman" w:cs="Times New Roman"/>
          <w:sz w:val="36"/>
          <w:szCs w:val="36"/>
        </w:rPr>
        <w:t xml:space="preserve">roadblocks that may stand in the way </w:t>
      </w:r>
      <w:r w:rsidR="003750C9">
        <w:rPr>
          <w:rFonts w:ascii="Times New Roman" w:hAnsi="Times New Roman" w:cs="Times New Roman"/>
          <w:sz w:val="36"/>
          <w:szCs w:val="36"/>
        </w:rPr>
        <w:t xml:space="preserve">of the </w:t>
      </w:r>
      <w:proofErr w:type="gramStart"/>
      <w:r w:rsidR="003750C9">
        <w:rPr>
          <w:rFonts w:ascii="Times New Roman" w:hAnsi="Times New Roman" w:cs="Times New Roman"/>
          <w:sz w:val="36"/>
          <w:szCs w:val="36"/>
        </w:rPr>
        <w:t>co-operatives</w:t>
      </w:r>
      <w:proofErr w:type="gramEnd"/>
      <w:r w:rsidR="003750C9">
        <w:rPr>
          <w:rFonts w:ascii="Times New Roman" w:hAnsi="Times New Roman" w:cs="Times New Roman"/>
          <w:sz w:val="36"/>
          <w:szCs w:val="36"/>
        </w:rPr>
        <w:t xml:space="preserve"> success. The outcome of the feasibility </w:t>
      </w:r>
      <w:r w:rsidR="0041392E">
        <w:rPr>
          <w:rFonts w:ascii="Times New Roman" w:hAnsi="Times New Roman" w:cs="Times New Roman"/>
          <w:sz w:val="36"/>
          <w:szCs w:val="36"/>
        </w:rPr>
        <w:t>study will indicate whether</w:t>
      </w:r>
      <w:r w:rsidR="007F258A">
        <w:rPr>
          <w:rFonts w:ascii="Times New Roman" w:hAnsi="Times New Roman" w:cs="Times New Roman"/>
          <w:sz w:val="36"/>
          <w:szCs w:val="36"/>
        </w:rPr>
        <w:t xml:space="preserve"> </w:t>
      </w:r>
      <w:r w:rsidR="0041392E">
        <w:rPr>
          <w:rFonts w:ascii="Times New Roman" w:hAnsi="Times New Roman" w:cs="Times New Roman"/>
          <w:sz w:val="36"/>
          <w:szCs w:val="36"/>
        </w:rPr>
        <w:t xml:space="preserve">or not to proceed </w:t>
      </w:r>
      <w:r w:rsidR="00E0550D">
        <w:rPr>
          <w:rFonts w:ascii="Times New Roman" w:hAnsi="Times New Roman" w:cs="Times New Roman"/>
          <w:sz w:val="36"/>
          <w:szCs w:val="36"/>
        </w:rPr>
        <w:t>with the proposed system.</w:t>
      </w:r>
    </w:p>
    <w:p w14:paraId="68B03EAE" w14:textId="32F90800" w:rsidR="0096488E" w:rsidRDefault="00C00F59" w:rsidP="007F258A">
      <w:pPr>
        <w:rPr>
          <w:rFonts w:ascii="Times New Roman" w:hAnsi="Times New Roman" w:cs="Times New Roman"/>
          <w:sz w:val="36"/>
          <w:szCs w:val="36"/>
        </w:rPr>
      </w:pPr>
      <w:r>
        <w:rPr>
          <w:rFonts w:ascii="Times New Roman" w:hAnsi="Times New Roman" w:cs="Times New Roman"/>
          <w:sz w:val="36"/>
          <w:szCs w:val="36"/>
        </w:rPr>
        <w:t xml:space="preserve"> </w:t>
      </w:r>
      <w:r w:rsidR="0096488E">
        <w:rPr>
          <w:rFonts w:ascii="Times New Roman" w:hAnsi="Times New Roman" w:cs="Times New Roman"/>
          <w:sz w:val="36"/>
          <w:szCs w:val="36"/>
        </w:rPr>
        <w:t xml:space="preserve">        </w:t>
      </w:r>
      <w:r w:rsidR="00720B8D">
        <w:rPr>
          <w:rFonts w:ascii="Times New Roman" w:hAnsi="Times New Roman" w:cs="Times New Roman"/>
          <w:sz w:val="36"/>
          <w:szCs w:val="36"/>
        </w:rPr>
        <w:t xml:space="preserve">If is results of the feasibility study </w:t>
      </w:r>
      <w:r w:rsidR="00461590">
        <w:rPr>
          <w:rFonts w:ascii="Times New Roman" w:hAnsi="Times New Roman" w:cs="Times New Roman"/>
          <w:sz w:val="36"/>
          <w:szCs w:val="36"/>
        </w:rPr>
        <w:t xml:space="preserve">are positives, then we can </w:t>
      </w:r>
      <w:proofErr w:type="gramStart"/>
      <w:r w:rsidR="00461590">
        <w:rPr>
          <w:rFonts w:ascii="Times New Roman" w:hAnsi="Times New Roman" w:cs="Times New Roman"/>
          <w:sz w:val="36"/>
          <w:szCs w:val="36"/>
        </w:rPr>
        <w:t>pro</w:t>
      </w:r>
      <w:r w:rsidR="005A1174">
        <w:rPr>
          <w:rFonts w:ascii="Times New Roman" w:hAnsi="Times New Roman" w:cs="Times New Roman"/>
          <w:sz w:val="36"/>
          <w:szCs w:val="36"/>
        </w:rPr>
        <w:t>c</w:t>
      </w:r>
      <w:r w:rsidR="00B350D9">
        <w:rPr>
          <w:rFonts w:ascii="Times New Roman" w:hAnsi="Times New Roman" w:cs="Times New Roman"/>
          <w:sz w:val="36"/>
          <w:szCs w:val="36"/>
        </w:rPr>
        <w:t>es</w:t>
      </w:r>
      <w:r w:rsidR="00461590">
        <w:rPr>
          <w:rFonts w:ascii="Times New Roman" w:hAnsi="Times New Roman" w:cs="Times New Roman"/>
          <w:sz w:val="36"/>
          <w:szCs w:val="36"/>
        </w:rPr>
        <w:t>sed</w:t>
      </w:r>
      <w:proofErr w:type="gramEnd"/>
      <w:r w:rsidR="00461590">
        <w:rPr>
          <w:rFonts w:ascii="Times New Roman" w:hAnsi="Times New Roman" w:cs="Times New Roman"/>
          <w:sz w:val="36"/>
          <w:szCs w:val="36"/>
        </w:rPr>
        <w:t xml:space="preserve"> </w:t>
      </w:r>
      <w:r w:rsidR="00B350D9">
        <w:rPr>
          <w:rFonts w:ascii="Times New Roman" w:hAnsi="Times New Roman" w:cs="Times New Roman"/>
          <w:sz w:val="36"/>
          <w:szCs w:val="36"/>
        </w:rPr>
        <w:t xml:space="preserve">to develop </w:t>
      </w:r>
      <w:r w:rsidR="0096488E">
        <w:rPr>
          <w:rFonts w:ascii="Times New Roman" w:hAnsi="Times New Roman" w:cs="Times New Roman"/>
          <w:sz w:val="36"/>
          <w:szCs w:val="36"/>
        </w:rPr>
        <w:t>the system software.</w:t>
      </w:r>
    </w:p>
    <w:p w14:paraId="426350F6" w14:textId="59AFE248" w:rsidR="00D33DC4" w:rsidRDefault="0096488E" w:rsidP="007F258A">
      <w:pPr>
        <w:rPr>
          <w:rFonts w:ascii="Times New Roman" w:hAnsi="Times New Roman" w:cs="Times New Roman"/>
          <w:sz w:val="36"/>
          <w:szCs w:val="36"/>
        </w:rPr>
      </w:pPr>
      <w:r>
        <w:rPr>
          <w:rFonts w:ascii="Times New Roman" w:hAnsi="Times New Roman" w:cs="Times New Roman"/>
          <w:sz w:val="36"/>
          <w:szCs w:val="36"/>
        </w:rPr>
        <w:t xml:space="preserve">      </w:t>
      </w:r>
      <w:r w:rsidR="00B350D9">
        <w:rPr>
          <w:rFonts w:ascii="Times New Roman" w:hAnsi="Times New Roman" w:cs="Times New Roman"/>
          <w:sz w:val="36"/>
          <w:szCs w:val="36"/>
        </w:rPr>
        <w:t xml:space="preserve"> </w:t>
      </w:r>
      <w:r w:rsidR="005A1174">
        <w:rPr>
          <w:rFonts w:ascii="Times New Roman" w:hAnsi="Times New Roman" w:cs="Times New Roman"/>
          <w:sz w:val="36"/>
          <w:szCs w:val="36"/>
        </w:rPr>
        <w:t xml:space="preserve"> </w:t>
      </w:r>
      <w:r>
        <w:rPr>
          <w:rFonts w:ascii="Times New Roman" w:hAnsi="Times New Roman" w:cs="Times New Roman"/>
          <w:sz w:val="36"/>
          <w:szCs w:val="36"/>
        </w:rPr>
        <w:t xml:space="preserve">If </w:t>
      </w:r>
      <w:r w:rsidR="007605F6">
        <w:rPr>
          <w:rFonts w:ascii="Times New Roman" w:hAnsi="Times New Roman" w:cs="Times New Roman"/>
          <w:sz w:val="36"/>
          <w:szCs w:val="36"/>
        </w:rPr>
        <w:t xml:space="preserve">the </w:t>
      </w:r>
      <w:r>
        <w:rPr>
          <w:rFonts w:ascii="Times New Roman" w:hAnsi="Times New Roman" w:cs="Times New Roman"/>
          <w:sz w:val="36"/>
          <w:szCs w:val="36"/>
        </w:rPr>
        <w:t xml:space="preserve">result </w:t>
      </w:r>
      <w:r w:rsidR="007605F6">
        <w:rPr>
          <w:rFonts w:ascii="Times New Roman" w:hAnsi="Times New Roman" w:cs="Times New Roman"/>
          <w:sz w:val="36"/>
          <w:szCs w:val="36"/>
        </w:rPr>
        <w:t xml:space="preserve">show that the project should not </w:t>
      </w:r>
      <w:r w:rsidR="00E927F5">
        <w:rPr>
          <w:rFonts w:ascii="Times New Roman" w:hAnsi="Times New Roman" w:cs="Times New Roman"/>
          <w:sz w:val="36"/>
          <w:szCs w:val="36"/>
        </w:rPr>
        <w:t xml:space="preserve">should a business idea, and them the project </w:t>
      </w:r>
      <w:r w:rsidR="00182B5B">
        <w:rPr>
          <w:rFonts w:ascii="Times New Roman" w:hAnsi="Times New Roman" w:cs="Times New Roman"/>
          <w:sz w:val="36"/>
          <w:szCs w:val="36"/>
        </w:rPr>
        <w:t>should not carried on further</w:t>
      </w:r>
      <w:r w:rsidR="00EB0A58">
        <w:rPr>
          <w:rFonts w:ascii="Times New Roman" w:hAnsi="Times New Roman" w:cs="Times New Roman"/>
          <w:sz w:val="36"/>
          <w:szCs w:val="36"/>
        </w:rPr>
        <w:t xml:space="preserve"> </w:t>
      </w:r>
      <w:r w:rsidR="00182B5B">
        <w:rPr>
          <w:rFonts w:ascii="Times New Roman" w:hAnsi="Times New Roman" w:cs="Times New Roman"/>
          <w:sz w:val="36"/>
          <w:szCs w:val="36"/>
        </w:rPr>
        <w:t>these a</w:t>
      </w:r>
      <w:r w:rsidR="00B16231">
        <w:rPr>
          <w:rFonts w:ascii="Times New Roman" w:hAnsi="Times New Roman" w:cs="Times New Roman"/>
          <w:sz w:val="36"/>
          <w:szCs w:val="36"/>
        </w:rPr>
        <w:t>re the major aspects</w:t>
      </w:r>
      <w:r w:rsidR="00D33DC4">
        <w:rPr>
          <w:rFonts w:ascii="Times New Roman" w:hAnsi="Times New Roman" w:cs="Times New Roman"/>
          <w:sz w:val="36"/>
          <w:szCs w:val="36"/>
        </w:rPr>
        <w:t xml:space="preserve"> feasibility study.</w:t>
      </w:r>
    </w:p>
    <w:p w14:paraId="4DF89CC5" w14:textId="77777777" w:rsidR="00336DD4" w:rsidRPr="00336DD4" w:rsidRDefault="00D33DC4" w:rsidP="007F258A">
      <w:pPr>
        <w:rPr>
          <w:rFonts w:ascii="Times New Roman" w:hAnsi="Times New Roman" w:cs="Times New Roman"/>
          <w:b/>
          <w:bCs/>
          <w:sz w:val="40"/>
          <w:szCs w:val="40"/>
          <w:u w:val="single"/>
        </w:rPr>
      </w:pPr>
      <w:r w:rsidRPr="00336DD4">
        <w:rPr>
          <w:rFonts w:ascii="Times New Roman" w:hAnsi="Times New Roman" w:cs="Times New Roman"/>
          <w:b/>
          <w:bCs/>
          <w:sz w:val="40"/>
          <w:szCs w:val="40"/>
          <w:u w:val="single"/>
        </w:rPr>
        <w:t xml:space="preserve"> </w:t>
      </w:r>
    </w:p>
    <w:p w14:paraId="5E416E27" w14:textId="3A37E651" w:rsidR="00F27C6D" w:rsidRPr="00E11662" w:rsidRDefault="00002BF0" w:rsidP="00336DD4">
      <w:pPr>
        <w:pStyle w:val="ListParagraph"/>
        <w:numPr>
          <w:ilvl w:val="0"/>
          <w:numId w:val="1"/>
        </w:numPr>
        <w:rPr>
          <w:rFonts w:ascii="Times New Roman" w:hAnsi="Times New Roman" w:cs="Times New Roman"/>
          <w:b/>
          <w:bCs/>
          <w:i/>
          <w:iCs/>
          <w:sz w:val="40"/>
          <w:szCs w:val="40"/>
        </w:rPr>
      </w:pPr>
      <w:r w:rsidRPr="00E11662">
        <w:rPr>
          <w:rFonts w:ascii="Times New Roman" w:hAnsi="Times New Roman" w:cs="Times New Roman"/>
          <w:b/>
          <w:bCs/>
          <w:i/>
          <w:iCs/>
          <w:sz w:val="40"/>
          <w:szCs w:val="40"/>
        </w:rPr>
        <w:t xml:space="preserve">Technical </w:t>
      </w:r>
      <w:proofErr w:type="gramStart"/>
      <w:r w:rsidRPr="00E11662">
        <w:rPr>
          <w:rFonts w:ascii="Times New Roman" w:hAnsi="Times New Roman" w:cs="Times New Roman"/>
          <w:b/>
          <w:bCs/>
          <w:i/>
          <w:iCs/>
          <w:sz w:val="40"/>
          <w:szCs w:val="40"/>
        </w:rPr>
        <w:t>Feasibility</w:t>
      </w:r>
      <w:r w:rsidR="00F27C6D" w:rsidRPr="00E11662">
        <w:rPr>
          <w:rFonts w:ascii="Times New Roman" w:hAnsi="Times New Roman" w:cs="Times New Roman"/>
          <w:b/>
          <w:bCs/>
          <w:i/>
          <w:iCs/>
          <w:sz w:val="40"/>
          <w:szCs w:val="40"/>
        </w:rPr>
        <w:t>:-</w:t>
      </w:r>
      <w:proofErr w:type="gramEnd"/>
    </w:p>
    <w:p w14:paraId="0ACF4910" w14:textId="4D329CB7" w:rsidR="00A60B67" w:rsidRDefault="00A60B67" w:rsidP="00A60B67">
      <w:pPr>
        <w:ind w:left="792"/>
        <w:rPr>
          <w:rFonts w:ascii="Times New Roman" w:hAnsi="Times New Roman" w:cs="Times New Roman"/>
          <w:sz w:val="36"/>
          <w:szCs w:val="36"/>
        </w:rPr>
      </w:pPr>
    </w:p>
    <w:p w14:paraId="2C514442" w14:textId="4B88BA19" w:rsidR="008D3AF4" w:rsidRDefault="00A60B67" w:rsidP="007F258A">
      <w:pPr>
        <w:rPr>
          <w:rFonts w:ascii="Times New Roman" w:hAnsi="Times New Roman" w:cs="Times New Roman"/>
          <w:sz w:val="36"/>
          <w:szCs w:val="36"/>
        </w:rPr>
      </w:pPr>
      <w:r>
        <w:rPr>
          <w:rFonts w:ascii="Times New Roman" w:hAnsi="Times New Roman" w:cs="Times New Roman"/>
          <w:sz w:val="36"/>
          <w:szCs w:val="36"/>
        </w:rPr>
        <w:t xml:space="preserve">          </w:t>
      </w:r>
      <w:r w:rsidR="00F27C6D">
        <w:rPr>
          <w:rFonts w:ascii="Times New Roman" w:hAnsi="Times New Roman" w:cs="Times New Roman"/>
          <w:sz w:val="36"/>
          <w:szCs w:val="36"/>
        </w:rPr>
        <w:t xml:space="preserve">This </w:t>
      </w:r>
      <w:r w:rsidR="005C42D4">
        <w:rPr>
          <w:rFonts w:ascii="Times New Roman" w:hAnsi="Times New Roman" w:cs="Times New Roman"/>
          <w:sz w:val="36"/>
          <w:szCs w:val="36"/>
        </w:rPr>
        <w:t xml:space="preserve">area concern with both the initial </w:t>
      </w:r>
      <w:r w:rsidR="00CB3DCC">
        <w:rPr>
          <w:rFonts w:ascii="Times New Roman" w:hAnsi="Times New Roman" w:cs="Times New Roman"/>
          <w:sz w:val="36"/>
          <w:szCs w:val="36"/>
        </w:rPr>
        <w:t xml:space="preserve">purchase and installation costs as well as </w:t>
      </w:r>
      <w:r w:rsidR="009E1F6A">
        <w:rPr>
          <w:rFonts w:ascii="Times New Roman" w:hAnsi="Times New Roman" w:cs="Times New Roman"/>
          <w:sz w:val="36"/>
          <w:szCs w:val="36"/>
        </w:rPr>
        <w:t xml:space="preserve">the operational costs of running the system. Our </w:t>
      </w:r>
      <w:r w:rsidR="007C2B0C">
        <w:rPr>
          <w:rFonts w:ascii="Times New Roman" w:hAnsi="Times New Roman" w:cs="Times New Roman"/>
          <w:sz w:val="36"/>
          <w:szCs w:val="36"/>
        </w:rPr>
        <w:t>proposed system will technically</w:t>
      </w:r>
      <w:r w:rsidR="009625DE">
        <w:rPr>
          <w:rFonts w:ascii="Times New Roman" w:hAnsi="Times New Roman" w:cs="Times New Roman"/>
          <w:sz w:val="36"/>
          <w:szCs w:val="36"/>
        </w:rPr>
        <w:t xml:space="preserve"> feasible because any additional hardware </w:t>
      </w:r>
      <w:r w:rsidR="00D45E18">
        <w:rPr>
          <w:rFonts w:ascii="Times New Roman" w:hAnsi="Times New Roman" w:cs="Times New Roman"/>
          <w:sz w:val="36"/>
          <w:szCs w:val="36"/>
        </w:rPr>
        <w:t>or software requirements will not be</w:t>
      </w:r>
      <w:r w:rsidR="00A70341">
        <w:rPr>
          <w:rFonts w:ascii="Times New Roman" w:hAnsi="Times New Roman" w:cs="Times New Roman"/>
          <w:sz w:val="36"/>
          <w:szCs w:val="36"/>
        </w:rPr>
        <w:t xml:space="preserve"> </w:t>
      </w:r>
      <w:r w:rsidR="00D45E18">
        <w:rPr>
          <w:rFonts w:ascii="Times New Roman" w:hAnsi="Times New Roman" w:cs="Times New Roman"/>
          <w:sz w:val="36"/>
          <w:szCs w:val="36"/>
        </w:rPr>
        <w:t>needed</w:t>
      </w:r>
      <w:r w:rsidR="00A70341">
        <w:rPr>
          <w:rFonts w:ascii="Times New Roman" w:hAnsi="Times New Roman" w:cs="Times New Roman"/>
          <w:sz w:val="36"/>
          <w:szCs w:val="36"/>
        </w:rPr>
        <w:t xml:space="preserve"> for it.</w:t>
      </w:r>
    </w:p>
    <w:p w14:paraId="7C57804C" w14:textId="77777777" w:rsidR="00336DD4" w:rsidRDefault="00336DD4" w:rsidP="007F258A">
      <w:pPr>
        <w:rPr>
          <w:rFonts w:ascii="Times New Roman" w:hAnsi="Times New Roman" w:cs="Times New Roman"/>
          <w:b/>
          <w:bCs/>
          <w:sz w:val="40"/>
          <w:szCs w:val="40"/>
        </w:rPr>
      </w:pPr>
    </w:p>
    <w:p w14:paraId="2B138116" w14:textId="6FFEA8C1" w:rsidR="00157B74" w:rsidRPr="00E11662" w:rsidRDefault="00966B80" w:rsidP="00336DD4">
      <w:pPr>
        <w:pStyle w:val="ListParagraph"/>
        <w:numPr>
          <w:ilvl w:val="0"/>
          <w:numId w:val="1"/>
        </w:numPr>
        <w:rPr>
          <w:rFonts w:ascii="Times New Roman" w:hAnsi="Times New Roman" w:cs="Times New Roman"/>
          <w:b/>
          <w:bCs/>
          <w:i/>
          <w:iCs/>
          <w:sz w:val="40"/>
          <w:szCs w:val="40"/>
        </w:rPr>
      </w:pPr>
      <w:r w:rsidRPr="00E11662">
        <w:rPr>
          <w:rFonts w:ascii="Times New Roman" w:hAnsi="Times New Roman" w:cs="Times New Roman"/>
          <w:b/>
          <w:bCs/>
          <w:sz w:val="40"/>
          <w:szCs w:val="40"/>
        </w:rPr>
        <w:t xml:space="preserve"> </w:t>
      </w:r>
      <w:proofErr w:type="spellStart"/>
      <w:r w:rsidRPr="00E11662">
        <w:rPr>
          <w:rFonts w:ascii="Times New Roman" w:hAnsi="Times New Roman" w:cs="Times New Roman"/>
          <w:b/>
          <w:bCs/>
          <w:i/>
          <w:iCs/>
          <w:sz w:val="40"/>
          <w:szCs w:val="40"/>
        </w:rPr>
        <w:t>Economical</w:t>
      </w:r>
      <w:proofErr w:type="spellEnd"/>
      <w:r w:rsidRPr="00E11662">
        <w:rPr>
          <w:rFonts w:ascii="Times New Roman" w:hAnsi="Times New Roman" w:cs="Times New Roman"/>
          <w:b/>
          <w:bCs/>
          <w:i/>
          <w:iCs/>
          <w:sz w:val="40"/>
          <w:szCs w:val="40"/>
        </w:rPr>
        <w:t xml:space="preserve"> </w:t>
      </w:r>
      <w:proofErr w:type="gramStart"/>
      <w:r w:rsidRPr="00E11662">
        <w:rPr>
          <w:rFonts w:ascii="Times New Roman" w:hAnsi="Times New Roman" w:cs="Times New Roman"/>
          <w:b/>
          <w:bCs/>
          <w:i/>
          <w:iCs/>
          <w:sz w:val="40"/>
          <w:szCs w:val="40"/>
        </w:rPr>
        <w:t>Feasibility :</w:t>
      </w:r>
      <w:proofErr w:type="gramEnd"/>
      <w:r w:rsidRPr="00E11662">
        <w:rPr>
          <w:rFonts w:ascii="Times New Roman" w:hAnsi="Times New Roman" w:cs="Times New Roman"/>
          <w:b/>
          <w:bCs/>
          <w:i/>
          <w:iCs/>
          <w:sz w:val="40"/>
          <w:szCs w:val="40"/>
        </w:rPr>
        <w:t>-</w:t>
      </w:r>
    </w:p>
    <w:p w14:paraId="3FA13340" w14:textId="77777777" w:rsidR="00E37E04" w:rsidRDefault="00336DD4" w:rsidP="007F258A">
      <w:pPr>
        <w:rPr>
          <w:rFonts w:ascii="Times New Roman" w:hAnsi="Times New Roman" w:cs="Times New Roman"/>
          <w:sz w:val="36"/>
          <w:szCs w:val="36"/>
        </w:rPr>
      </w:pPr>
      <w:r>
        <w:rPr>
          <w:rFonts w:ascii="Times New Roman" w:hAnsi="Times New Roman" w:cs="Times New Roman"/>
          <w:sz w:val="36"/>
          <w:szCs w:val="36"/>
        </w:rPr>
        <w:t xml:space="preserve">           </w:t>
      </w:r>
    </w:p>
    <w:p w14:paraId="25FF741B" w14:textId="52EE4A32" w:rsidR="009A1687" w:rsidRDefault="00E37E04" w:rsidP="007F258A">
      <w:pPr>
        <w:rPr>
          <w:rFonts w:ascii="Times New Roman" w:hAnsi="Times New Roman" w:cs="Times New Roman"/>
          <w:sz w:val="36"/>
          <w:szCs w:val="36"/>
        </w:rPr>
      </w:pPr>
      <w:r>
        <w:rPr>
          <w:rFonts w:ascii="Times New Roman" w:hAnsi="Times New Roman" w:cs="Times New Roman"/>
          <w:sz w:val="36"/>
          <w:szCs w:val="36"/>
        </w:rPr>
        <w:t xml:space="preserve">            </w:t>
      </w:r>
      <w:r w:rsidR="00EE7DA0">
        <w:rPr>
          <w:rFonts w:ascii="Times New Roman" w:hAnsi="Times New Roman" w:cs="Times New Roman"/>
          <w:sz w:val="36"/>
          <w:szCs w:val="36"/>
        </w:rPr>
        <w:t>The total cost incurred for dev</w:t>
      </w:r>
      <w:r w:rsidR="006668A0">
        <w:rPr>
          <w:rFonts w:ascii="Times New Roman" w:hAnsi="Times New Roman" w:cs="Times New Roman"/>
          <w:sz w:val="36"/>
          <w:szCs w:val="36"/>
        </w:rPr>
        <w:t>e</w:t>
      </w:r>
      <w:r w:rsidR="00EE7DA0">
        <w:rPr>
          <w:rFonts w:ascii="Times New Roman" w:hAnsi="Times New Roman" w:cs="Times New Roman"/>
          <w:sz w:val="36"/>
          <w:szCs w:val="36"/>
        </w:rPr>
        <w:t>lopment</w:t>
      </w:r>
      <w:r w:rsidR="006668A0">
        <w:rPr>
          <w:rFonts w:ascii="Times New Roman" w:hAnsi="Times New Roman" w:cs="Times New Roman"/>
          <w:sz w:val="36"/>
          <w:szCs w:val="36"/>
        </w:rPr>
        <w:t xml:space="preserve"> and the implementation </w:t>
      </w:r>
      <w:r w:rsidR="00CC0584">
        <w:rPr>
          <w:rFonts w:ascii="Times New Roman" w:hAnsi="Times New Roman" w:cs="Times New Roman"/>
          <w:sz w:val="36"/>
          <w:szCs w:val="36"/>
        </w:rPr>
        <w:t>will be less than that of the previous system</w:t>
      </w:r>
      <w:r w:rsidR="009A1687">
        <w:rPr>
          <w:rFonts w:ascii="Times New Roman" w:hAnsi="Times New Roman" w:cs="Times New Roman"/>
          <w:sz w:val="36"/>
          <w:szCs w:val="36"/>
        </w:rPr>
        <w:t>.</w:t>
      </w:r>
    </w:p>
    <w:p w14:paraId="01FC71F1" w14:textId="77777777" w:rsidR="00E37E04" w:rsidRDefault="009A1687" w:rsidP="007F258A">
      <w:pPr>
        <w:rPr>
          <w:rFonts w:ascii="Times New Roman" w:hAnsi="Times New Roman" w:cs="Times New Roman"/>
          <w:sz w:val="36"/>
          <w:szCs w:val="36"/>
        </w:rPr>
      </w:pPr>
      <w:r>
        <w:rPr>
          <w:rFonts w:ascii="Times New Roman" w:hAnsi="Times New Roman" w:cs="Times New Roman"/>
          <w:sz w:val="36"/>
          <w:szCs w:val="36"/>
        </w:rPr>
        <w:lastRenderedPageBreak/>
        <w:t xml:space="preserve">       </w:t>
      </w:r>
      <w:r w:rsidR="00E37E04">
        <w:rPr>
          <w:rFonts w:ascii="Times New Roman" w:hAnsi="Times New Roman" w:cs="Times New Roman"/>
          <w:sz w:val="36"/>
          <w:szCs w:val="36"/>
        </w:rPr>
        <w:t xml:space="preserve">    </w:t>
      </w:r>
    </w:p>
    <w:p w14:paraId="63902D78" w14:textId="57583808" w:rsidR="00C814FE" w:rsidRDefault="00E37E04" w:rsidP="007F258A">
      <w:pPr>
        <w:rPr>
          <w:rFonts w:ascii="Times New Roman" w:hAnsi="Times New Roman" w:cs="Times New Roman"/>
          <w:sz w:val="36"/>
          <w:szCs w:val="36"/>
        </w:rPr>
      </w:pPr>
      <w:r>
        <w:rPr>
          <w:rFonts w:ascii="Times New Roman" w:hAnsi="Times New Roman" w:cs="Times New Roman"/>
          <w:sz w:val="36"/>
          <w:szCs w:val="36"/>
        </w:rPr>
        <w:t xml:space="preserve">            </w:t>
      </w:r>
      <w:r w:rsidR="009A1687">
        <w:rPr>
          <w:rFonts w:ascii="Times New Roman" w:hAnsi="Times New Roman" w:cs="Times New Roman"/>
          <w:sz w:val="36"/>
          <w:szCs w:val="36"/>
        </w:rPr>
        <w:t>The system will be economically feasib</w:t>
      </w:r>
      <w:r w:rsidR="001D0F2D">
        <w:rPr>
          <w:rFonts w:ascii="Times New Roman" w:hAnsi="Times New Roman" w:cs="Times New Roman"/>
          <w:sz w:val="36"/>
          <w:szCs w:val="36"/>
        </w:rPr>
        <w:t xml:space="preserve">le because if the following reasons. We are </w:t>
      </w:r>
      <w:r w:rsidR="00966B57">
        <w:rPr>
          <w:rFonts w:ascii="Times New Roman" w:hAnsi="Times New Roman" w:cs="Times New Roman"/>
          <w:sz w:val="36"/>
          <w:szCs w:val="36"/>
        </w:rPr>
        <w:t>going to use</w:t>
      </w:r>
      <w:r w:rsidR="00C86A89">
        <w:rPr>
          <w:rFonts w:ascii="Times New Roman" w:hAnsi="Times New Roman" w:cs="Times New Roman"/>
          <w:sz w:val="36"/>
          <w:szCs w:val="36"/>
        </w:rPr>
        <w:t xml:space="preserve"> </w:t>
      </w:r>
      <w:r w:rsidR="00DC5363">
        <w:rPr>
          <w:rFonts w:ascii="Times New Roman" w:hAnsi="Times New Roman" w:cs="Times New Roman"/>
          <w:sz w:val="36"/>
          <w:szCs w:val="36"/>
        </w:rPr>
        <w:t>b</w:t>
      </w:r>
      <w:r w:rsidR="005B04C6">
        <w:rPr>
          <w:rFonts w:ascii="Times New Roman" w:hAnsi="Times New Roman" w:cs="Times New Roman"/>
          <w:sz w:val="36"/>
          <w:szCs w:val="36"/>
        </w:rPr>
        <w:t>rowser</w:t>
      </w:r>
      <w:r w:rsidR="001E3E3D">
        <w:rPr>
          <w:rFonts w:ascii="Times New Roman" w:hAnsi="Times New Roman" w:cs="Times New Roman"/>
          <w:sz w:val="36"/>
          <w:szCs w:val="36"/>
        </w:rPr>
        <w:t>. After details sys</w:t>
      </w:r>
      <w:r w:rsidR="0096565E">
        <w:rPr>
          <w:rFonts w:ascii="Times New Roman" w:hAnsi="Times New Roman" w:cs="Times New Roman"/>
          <w:sz w:val="36"/>
          <w:szCs w:val="36"/>
        </w:rPr>
        <w:t>t</w:t>
      </w:r>
      <w:r w:rsidR="001E3E3D">
        <w:rPr>
          <w:rFonts w:ascii="Times New Roman" w:hAnsi="Times New Roman" w:cs="Times New Roman"/>
          <w:sz w:val="36"/>
          <w:szCs w:val="36"/>
        </w:rPr>
        <w:t>em</w:t>
      </w:r>
      <w:r w:rsidR="00966B57">
        <w:rPr>
          <w:rFonts w:ascii="Times New Roman" w:hAnsi="Times New Roman" w:cs="Times New Roman"/>
          <w:sz w:val="36"/>
          <w:szCs w:val="36"/>
        </w:rPr>
        <w:t xml:space="preserve"> </w:t>
      </w:r>
      <w:r w:rsidR="00286A28">
        <w:rPr>
          <w:rFonts w:ascii="Times New Roman" w:hAnsi="Times New Roman" w:cs="Times New Roman"/>
          <w:sz w:val="36"/>
          <w:szCs w:val="36"/>
        </w:rPr>
        <w:t xml:space="preserve">will be </w:t>
      </w:r>
      <w:r w:rsidR="005276E2">
        <w:rPr>
          <w:rFonts w:ascii="Times New Roman" w:hAnsi="Times New Roman" w:cs="Times New Roman"/>
          <w:sz w:val="36"/>
          <w:szCs w:val="36"/>
        </w:rPr>
        <w:t xml:space="preserve">made available </w:t>
      </w:r>
      <w:r w:rsidR="00550EAF">
        <w:rPr>
          <w:rFonts w:ascii="Times New Roman" w:hAnsi="Times New Roman" w:cs="Times New Roman"/>
          <w:sz w:val="36"/>
          <w:szCs w:val="36"/>
        </w:rPr>
        <w:t xml:space="preserve">freely and whatever the </w:t>
      </w:r>
      <w:r w:rsidR="00147753">
        <w:rPr>
          <w:rFonts w:ascii="Times New Roman" w:hAnsi="Times New Roman" w:cs="Times New Roman"/>
          <w:sz w:val="36"/>
          <w:szCs w:val="36"/>
        </w:rPr>
        <w:t>cost incurred, it will be very less to benefits.</w:t>
      </w:r>
    </w:p>
    <w:p w14:paraId="630935B4" w14:textId="77777777" w:rsidR="00336DD4" w:rsidRDefault="00336DD4" w:rsidP="007F258A">
      <w:pPr>
        <w:rPr>
          <w:rFonts w:ascii="Times New Roman" w:hAnsi="Times New Roman" w:cs="Times New Roman"/>
          <w:b/>
          <w:bCs/>
          <w:sz w:val="40"/>
          <w:szCs w:val="40"/>
        </w:rPr>
      </w:pPr>
    </w:p>
    <w:p w14:paraId="3732045F" w14:textId="16259CAF" w:rsidR="00D04A22" w:rsidRPr="00E11662" w:rsidRDefault="00D04A22" w:rsidP="00336DD4">
      <w:pPr>
        <w:pStyle w:val="ListParagraph"/>
        <w:numPr>
          <w:ilvl w:val="0"/>
          <w:numId w:val="1"/>
        </w:numPr>
        <w:rPr>
          <w:rFonts w:ascii="Times New Roman" w:hAnsi="Times New Roman" w:cs="Times New Roman"/>
          <w:b/>
          <w:bCs/>
          <w:i/>
          <w:iCs/>
          <w:sz w:val="40"/>
          <w:szCs w:val="40"/>
        </w:rPr>
      </w:pPr>
      <w:r w:rsidRPr="00E11662">
        <w:rPr>
          <w:rFonts w:ascii="Times New Roman" w:hAnsi="Times New Roman" w:cs="Times New Roman"/>
          <w:b/>
          <w:bCs/>
          <w:sz w:val="40"/>
          <w:szCs w:val="40"/>
        </w:rPr>
        <w:t xml:space="preserve"> </w:t>
      </w:r>
      <w:r w:rsidR="00157B74" w:rsidRPr="00E11662">
        <w:rPr>
          <w:rFonts w:ascii="Times New Roman" w:hAnsi="Times New Roman" w:cs="Times New Roman"/>
          <w:b/>
          <w:bCs/>
          <w:i/>
          <w:iCs/>
          <w:sz w:val="40"/>
          <w:szCs w:val="40"/>
        </w:rPr>
        <w:t>O</w:t>
      </w:r>
      <w:r w:rsidRPr="00E11662">
        <w:rPr>
          <w:rFonts w:ascii="Times New Roman" w:hAnsi="Times New Roman" w:cs="Times New Roman"/>
          <w:b/>
          <w:bCs/>
          <w:i/>
          <w:iCs/>
          <w:sz w:val="40"/>
          <w:szCs w:val="40"/>
        </w:rPr>
        <w:t xml:space="preserve">perational </w:t>
      </w:r>
      <w:proofErr w:type="gramStart"/>
      <w:r w:rsidRPr="00E11662">
        <w:rPr>
          <w:rFonts w:ascii="Times New Roman" w:hAnsi="Times New Roman" w:cs="Times New Roman"/>
          <w:b/>
          <w:bCs/>
          <w:i/>
          <w:iCs/>
          <w:sz w:val="40"/>
          <w:szCs w:val="40"/>
        </w:rPr>
        <w:t>Feasibility</w:t>
      </w:r>
      <w:r w:rsidR="00157B74" w:rsidRPr="00E11662">
        <w:rPr>
          <w:rFonts w:ascii="Times New Roman" w:hAnsi="Times New Roman" w:cs="Times New Roman"/>
          <w:b/>
          <w:bCs/>
          <w:i/>
          <w:iCs/>
          <w:sz w:val="40"/>
          <w:szCs w:val="40"/>
        </w:rPr>
        <w:t xml:space="preserve"> </w:t>
      </w:r>
      <w:r w:rsidRPr="00E11662">
        <w:rPr>
          <w:rFonts w:ascii="Times New Roman" w:hAnsi="Times New Roman" w:cs="Times New Roman"/>
          <w:b/>
          <w:bCs/>
          <w:i/>
          <w:iCs/>
          <w:sz w:val="40"/>
          <w:szCs w:val="40"/>
        </w:rPr>
        <w:t>:</w:t>
      </w:r>
      <w:proofErr w:type="gramEnd"/>
      <w:r w:rsidRPr="00E11662">
        <w:rPr>
          <w:rFonts w:ascii="Times New Roman" w:hAnsi="Times New Roman" w:cs="Times New Roman"/>
          <w:b/>
          <w:bCs/>
          <w:i/>
          <w:iCs/>
          <w:sz w:val="40"/>
          <w:szCs w:val="40"/>
        </w:rPr>
        <w:t>-</w:t>
      </w:r>
    </w:p>
    <w:p w14:paraId="39B486F0" w14:textId="5DA970CA" w:rsidR="00E37E04" w:rsidRDefault="00E37E04" w:rsidP="00E37E04">
      <w:pPr>
        <w:ind w:left="792"/>
        <w:rPr>
          <w:rFonts w:ascii="Times New Roman" w:hAnsi="Times New Roman" w:cs="Times New Roman"/>
          <w:sz w:val="36"/>
          <w:szCs w:val="36"/>
        </w:rPr>
      </w:pPr>
    </w:p>
    <w:p w14:paraId="392F07B4" w14:textId="640786F1" w:rsidR="00D04A22" w:rsidRDefault="00E37E04" w:rsidP="007F258A">
      <w:pPr>
        <w:rPr>
          <w:rFonts w:ascii="Times New Roman" w:hAnsi="Times New Roman" w:cs="Times New Roman"/>
          <w:sz w:val="36"/>
          <w:szCs w:val="36"/>
        </w:rPr>
      </w:pPr>
      <w:r>
        <w:rPr>
          <w:rFonts w:ascii="Times New Roman" w:hAnsi="Times New Roman" w:cs="Times New Roman"/>
          <w:sz w:val="36"/>
          <w:szCs w:val="36"/>
        </w:rPr>
        <w:t xml:space="preserve">                </w:t>
      </w:r>
      <w:r w:rsidR="000572EA">
        <w:rPr>
          <w:rFonts w:ascii="Times New Roman" w:hAnsi="Times New Roman" w:cs="Times New Roman"/>
          <w:sz w:val="36"/>
          <w:szCs w:val="36"/>
        </w:rPr>
        <w:t>The proposed system after impl</w:t>
      </w:r>
      <w:r w:rsidR="00010065">
        <w:rPr>
          <w:rFonts w:ascii="Times New Roman" w:hAnsi="Times New Roman" w:cs="Times New Roman"/>
          <w:sz w:val="36"/>
          <w:szCs w:val="36"/>
        </w:rPr>
        <w:t xml:space="preserve">ementation </w:t>
      </w:r>
      <w:r w:rsidR="007D42F1">
        <w:rPr>
          <w:rFonts w:ascii="Times New Roman" w:hAnsi="Times New Roman" w:cs="Times New Roman"/>
          <w:sz w:val="36"/>
          <w:szCs w:val="36"/>
        </w:rPr>
        <w:t xml:space="preserve">will satisfy the required goals besides </w:t>
      </w:r>
      <w:r w:rsidR="006A76F9">
        <w:rPr>
          <w:rFonts w:ascii="Times New Roman" w:hAnsi="Times New Roman" w:cs="Times New Roman"/>
          <w:sz w:val="36"/>
          <w:szCs w:val="36"/>
        </w:rPr>
        <w:t xml:space="preserve">providing many other </w:t>
      </w:r>
      <w:proofErr w:type="gramStart"/>
      <w:r w:rsidR="006A76F9">
        <w:rPr>
          <w:rFonts w:ascii="Times New Roman" w:hAnsi="Times New Roman" w:cs="Times New Roman"/>
          <w:sz w:val="36"/>
          <w:szCs w:val="36"/>
        </w:rPr>
        <w:t>facility</w:t>
      </w:r>
      <w:proofErr w:type="gramEnd"/>
      <w:r w:rsidR="006A76F9">
        <w:rPr>
          <w:rFonts w:ascii="Times New Roman" w:hAnsi="Times New Roman" w:cs="Times New Roman"/>
          <w:sz w:val="36"/>
          <w:szCs w:val="36"/>
        </w:rPr>
        <w:t>.</w:t>
      </w:r>
      <w:r w:rsidR="00EB0A58">
        <w:rPr>
          <w:rFonts w:ascii="Times New Roman" w:hAnsi="Times New Roman" w:cs="Times New Roman"/>
          <w:sz w:val="36"/>
          <w:szCs w:val="36"/>
        </w:rPr>
        <w:t xml:space="preserve"> </w:t>
      </w:r>
      <w:proofErr w:type="gramStart"/>
      <w:r w:rsidR="006A76F9">
        <w:rPr>
          <w:rFonts w:ascii="Times New Roman" w:hAnsi="Times New Roman" w:cs="Times New Roman"/>
          <w:sz w:val="36"/>
          <w:szCs w:val="36"/>
        </w:rPr>
        <w:t>The</w:t>
      </w:r>
      <w:proofErr w:type="gramEnd"/>
      <w:r w:rsidR="006A76F9">
        <w:rPr>
          <w:rFonts w:ascii="Times New Roman" w:hAnsi="Times New Roman" w:cs="Times New Roman"/>
          <w:sz w:val="36"/>
          <w:szCs w:val="36"/>
        </w:rPr>
        <w:t xml:space="preserve"> </w:t>
      </w:r>
      <w:r w:rsidR="00AD1728">
        <w:rPr>
          <w:rFonts w:ascii="Times New Roman" w:hAnsi="Times New Roman" w:cs="Times New Roman"/>
          <w:sz w:val="36"/>
          <w:szCs w:val="36"/>
        </w:rPr>
        <w:t>will be easy to understand. automatic va</w:t>
      </w:r>
      <w:r w:rsidR="000B6364">
        <w:rPr>
          <w:rFonts w:ascii="Times New Roman" w:hAnsi="Times New Roman" w:cs="Times New Roman"/>
          <w:sz w:val="36"/>
          <w:szCs w:val="36"/>
        </w:rPr>
        <w:t xml:space="preserve">lidation of input </w:t>
      </w:r>
      <w:r w:rsidR="00350D34">
        <w:rPr>
          <w:rFonts w:ascii="Times New Roman" w:hAnsi="Times New Roman" w:cs="Times New Roman"/>
          <w:sz w:val="36"/>
          <w:szCs w:val="36"/>
        </w:rPr>
        <w:t xml:space="preserve">will </w:t>
      </w:r>
      <w:r w:rsidR="007E50FB">
        <w:rPr>
          <w:rFonts w:ascii="Times New Roman" w:hAnsi="Times New Roman" w:cs="Times New Roman"/>
          <w:sz w:val="36"/>
          <w:szCs w:val="36"/>
        </w:rPr>
        <w:t>enhance to operational feasibility further more.</w:t>
      </w:r>
    </w:p>
    <w:p w14:paraId="45C77D3A" w14:textId="5CC4C1B5" w:rsidR="007E50FB" w:rsidRDefault="007E50FB" w:rsidP="007F258A">
      <w:pPr>
        <w:rPr>
          <w:rFonts w:ascii="Times New Roman" w:hAnsi="Times New Roman" w:cs="Times New Roman"/>
          <w:sz w:val="36"/>
          <w:szCs w:val="36"/>
        </w:rPr>
      </w:pPr>
      <w:r>
        <w:rPr>
          <w:rFonts w:ascii="Times New Roman" w:hAnsi="Times New Roman" w:cs="Times New Roman"/>
          <w:sz w:val="36"/>
          <w:szCs w:val="36"/>
        </w:rPr>
        <w:t xml:space="preserve">    </w:t>
      </w:r>
      <w:r w:rsidR="00336DD4">
        <w:rPr>
          <w:rFonts w:ascii="Times New Roman" w:hAnsi="Times New Roman" w:cs="Times New Roman"/>
          <w:sz w:val="36"/>
          <w:szCs w:val="36"/>
        </w:rPr>
        <w:t xml:space="preserve">    </w:t>
      </w:r>
      <w:r>
        <w:rPr>
          <w:rFonts w:ascii="Times New Roman" w:hAnsi="Times New Roman" w:cs="Times New Roman"/>
          <w:sz w:val="36"/>
          <w:szCs w:val="36"/>
        </w:rPr>
        <w:t xml:space="preserve"> </w:t>
      </w:r>
      <w:r w:rsidR="00E37E04">
        <w:rPr>
          <w:rFonts w:ascii="Times New Roman" w:hAnsi="Times New Roman" w:cs="Times New Roman"/>
          <w:sz w:val="36"/>
          <w:szCs w:val="36"/>
        </w:rPr>
        <w:t xml:space="preserve"> </w:t>
      </w:r>
      <w:r>
        <w:rPr>
          <w:rFonts w:ascii="Times New Roman" w:hAnsi="Times New Roman" w:cs="Times New Roman"/>
          <w:sz w:val="36"/>
          <w:szCs w:val="36"/>
        </w:rPr>
        <w:t xml:space="preserve">Our </w:t>
      </w:r>
      <w:r w:rsidR="00AD1460">
        <w:rPr>
          <w:rFonts w:ascii="Times New Roman" w:hAnsi="Times New Roman" w:cs="Times New Roman"/>
          <w:sz w:val="36"/>
          <w:szCs w:val="36"/>
        </w:rPr>
        <w:t xml:space="preserve">output screen </w:t>
      </w:r>
      <w:proofErr w:type="gramStart"/>
      <w:r w:rsidR="00A65693">
        <w:rPr>
          <w:rFonts w:ascii="Times New Roman" w:hAnsi="Times New Roman" w:cs="Times New Roman"/>
          <w:sz w:val="36"/>
          <w:szCs w:val="36"/>
        </w:rPr>
        <w:t>are</w:t>
      </w:r>
      <w:proofErr w:type="gramEnd"/>
      <w:r w:rsidR="00A65693">
        <w:rPr>
          <w:rFonts w:ascii="Times New Roman" w:hAnsi="Times New Roman" w:cs="Times New Roman"/>
          <w:sz w:val="36"/>
          <w:szCs w:val="36"/>
        </w:rPr>
        <w:t xml:space="preserve"> familiar </w:t>
      </w:r>
      <w:r w:rsidR="006C01BD">
        <w:rPr>
          <w:rFonts w:ascii="Times New Roman" w:hAnsi="Times New Roman" w:cs="Times New Roman"/>
          <w:sz w:val="36"/>
          <w:szCs w:val="36"/>
        </w:rPr>
        <w:t>with their ex</w:t>
      </w:r>
      <w:r w:rsidR="00A352AF">
        <w:rPr>
          <w:rFonts w:ascii="Times New Roman" w:hAnsi="Times New Roman" w:cs="Times New Roman"/>
          <w:sz w:val="36"/>
          <w:szCs w:val="36"/>
        </w:rPr>
        <w:t>i</w:t>
      </w:r>
      <w:r w:rsidR="006C01BD">
        <w:rPr>
          <w:rFonts w:ascii="Times New Roman" w:hAnsi="Times New Roman" w:cs="Times New Roman"/>
          <w:sz w:val="36"/>
          <w:szCs w:val="36"/>
        </w:rPr>
        <w:t xml:space="preserve">sting </w:t>
      </w:r>
      <w:r w:rsidR="006966E5">
        <w:rPr>
          <w:rFonts w:ascii="Times New Roman" w:hAnsi="Times New Roman" w:cs="Times New Roman"/>
          <w:sz w:val="36"/>
          <w:szCs w:val="36"/>
        </w:rPr>
        <w:t xml:space="preserve">data </w:t>
      </w:r>
      <w:r w:rsidR="00CC7D38">
        <w:rPr>
          <w:rFonts w:ascii="Times New Roman" w:hAnsi="Times New Roman" w:cs="Times New Roman"/>
          <w:sz w:val="36"/>
          <w:szCs w:val="36"/>
        </w:rPr>
        <w:t xml:space="preserve">processing environment </w:t>
      </w:r>
      <w:r w:rsidR="009F3A42">
        <w:rPr>
          <w:rFonts w:ascii="Times New Roman" w:hAnsi="Times New Roman" w:cs="Times New Roman"/>
          <w:sz w:val="36"/>
          <w:szCs w:val="36"/>
        </w:rPr>
        <w:t>from the begin</w:t>
      </w:r>
      <w:r w:rsidR="00311097">
        <w:rPr>
          <w:rFonts w:ascii="Times New Roman" w:hAnsi="Times New Roman" w:cs="Times New Roman"/>
          <w:sz w:val="36"/>
          <w:szCs w:val="36"/>
        </w:rPr>
        <w:t>n</w:t>
      </w:r>
      <w:r w:rsidR="009F3A42">
        <w:rPr>
          <w:rFonts w:ascii="Times New Roman" w:hAnsi="Times New Roman" w:cs="Times New Roman"/>
          <w:sz w:val="36"/>
          <w:szCs w:val="36"/>
        </w:rPr>
        <w:t>i</w:t>
      </w:r>
      <w:r w:rsidR="007018A0">
        <w:rPr>
          <w:rFonts w:ascii="Times New Roman" w:hAnsi="Times New Roman" w:cs="Times New Roman"/>
          <w:sz w:val="36"/>
          <w:szCs w:val="36"/>
        </w:rPr>
        <w:t>n</w:t>
      </w:r>
      <w:r w:rsidR="009F3A42">
        <w:rPr>
          <w:rFonts w:ascii="Times New Roman" w:hAnsi="Times New Roman" w:cs="Times New Roman"/>
          <w:sz w:val="36"/>
          <w:szCs w:val="36"/>
        </w:rPr>
        <w:t xml:space="preserve">g system operations </w:t>
      </w:r>
      <w:r w:rsidR="0083339E">
        <w:rPr>
          <w:rFonts w:ascii="Times New Roman" w:hAnsi="Times New Roman" w:cs="Times New Roman"/>
          <w:sz w:val="36"/>
          <w:szCs w:val="36"/>
        </w:rPr>
        <w:t>will be made easy for the them.</w:t>
      </w:r>
      <w:r w:rsidR="00EB0A58">
        <w:rPr>
          <w:rFonts w:ascii="Times New Roman" w:hAnsi="Times New Roman" w:cs="Times New Roman"/>
          <w:sz w:val="36"/>
          <w:szCs w:val="36"/>
        </w:rPr>
        <w:t xml:space="preserve"> </w:t>
      </w:r>
      <w:proofErr w:type="gramStart"/>
      <w:r w:rsidR="00EB0A58">
        <w:rPr>
          <w:rFonts w:ascii="Times New Roman" w:hAnsi="Times New Roman" w:cs="Times New Roman"/>
          <w:sz w:val="36"/>
          <w:szCs w:val="36"/>
        </w:rPr>
        <w:t>T</w:t>
      </w:r>
      <w:r w:rsidR="0083339E">
        <w:rPr>
          <w:rFonts w:ascii="Times New Roman" w:hAnsi="Times New Roman" w:cs="Times New Roman"/>
          <w:sz w:val="36"/>
          <w:szCs w:val="36"/>
        </w:rPr>
        <w:t>hus</w:t>
      </w:r>
      <w:proofErr w:type="gramEnd"/>
      <w:r w:rsidR="0083339E">
        <w:rPr>
          <w:rFonts w:ascii="Times New Roman" w:hAnsi="Times New Roman" w:cs="Times New Roman"/>
          <w:sz w:val="36"/>
          <w:szCs w:val="36"/>
        </w:rPr>
        <w:t xml:space="preserve"> th</w:t>
      </w:r>
      <w:r w:rsidR="007018A0">
        <w:rPr>
          <w:rFonts w:ascii="Times New Roman" w:hAnsi="Times New Roman" w:cs="Times New Roman"/>
          <w:sz w:val="36"/>
          <w:szCs w:val="36"/>
        </w:rPr>
        <w:t xml:space="preserve">e </w:t>
      </w:r>
      <w:r w:rsidR="0083339E">
        <w:rPr>
          <w:rFonts w:ascii="Times New Roman" w:hAnsi="Times New Roman" w:cs="Times New Roman"/>
          <w:sz w:val="36"/>
          <w:szCs w:val="36"/>
        </w:rPr>
        <w:t xml:space="preserve">system will be </w:t>
      </w:r>
      <w:r w:rsidR="007018A0">
        <w:rPr>
          <w:rFonts w:ascii="Times New Roman" w:hAnsi="Times New Roman" w:cs="Times New Roman"/>
          <w:sz w:val="36"/>
          <w:szCs w:val="36"/>
        </w:rPr>
        <w:t xml:space="preserve">operationally </w:t>
      </w:r>
      <w:r w:rsidR="00311097">
        <w:rPr>
          <w:rFonts w:ascii="Times New Roman" w:hAnsi="Times New Roman" w:cs="Times New Roman"/>
          <w:sz w:val="36"/>
          <w:szCs w:val="36"/>
        </w:rPr>
        <w:t>feasible.</w:t>
      </w:r>
    </w:p>
    <w:p w14:paraId="3EC3F4F7" w14:textId="2BA6C075" w:rsidR="00E44DBC" w:rsidRPr="00720B8D" w:rsidRDefault="00286A28" w:rsidP="007F258A">
      <w:pPr>
        <w:rPr>
          <w:rFonts w:ascii="Times New Roman" w:hAnsi="Times New Roman" w:cs="Times New Roman"/>
          <w:sz w:val="36"/>
          <w:szCs w:val="36"/>
        </w:rPr>
      </w:pPr>
      <w:r>
        <w:rPr>
          <w:rFonts w:ascii="Times New Roman" w:hAnsi="Times New Roman" w:cs="Times New Roman"/>
          <w:sz w:val="36"/>
          <w:szCs w:val="36"/>
        </w:rPr>
        <w:t xml:space="preserve"> </w:t>
      </w:r>
      <w:r w:rsidR="00EE7DA0">
        <w:rPr>
          <w:rFonts w:ascii="Times New Roman" w:hAnsi="Times New Roman" w:cs="Times New Roman"/>
          <w:sz w:val="36"/>
          <w:szCs w:val="36"/>
        </w:rPr>
        <w:t xml:space="preserve"> </w:t>
      </w:r>
      <w:r w:rsidR="00E44DBC" w:rsidRPr="00F769AF">
        <w:rPr>
          <w:rFonts w:ascii="Times New Roman" w:hAnsi="Times New Roman" w:cs="Times New Roman"/>
          <w:b/>
          <w:bCs/>
          <w:sz w:val="56"/>
          <w:szCs w:val="56"/>
          <w:u w:val="single"/>
        </w:rPr>
        <w:br w:type="page"/>
      </w:r>
    </w:p>
    <w:p w14:paraId="37D25BFD" w14:textId="77777777" w:rsidR="004044C4" w:rsidRPr="00E11662" w:rsidRDefault="004044C4" w:rsidP="004044C4">
      <w:pPr>
        <w:jc w:val="center"/>
        <w:rPr>
          <w:rFonts w:ascii="Times New Roman" w:hAnsi="Times New Roman" w:cs="Times New Roman"/>
          <w:b/>
          <w:bCs/>
          <w:i/>
          <w:iCs/>
          <w:sz w:val="56"/>
          <w:szCs w:val="56"/>
        </w:rPr>
      </w:pPr>
      <w:r w:rsidRPr="00E11662">
        <w:rPr>
          <w:rFonts w:ascii="Times New Roman" w:hAnsi="Times New Roman" w:cs="Times New Roman"/>
          <w:b/>
          <w:bCs/>
          <w:i/>
          <w:iCs/>
          <w:sz w:val="56"/>
          <w:szCs w:val="56"/>
        </w:rPr>
        <w:lastRenderedPageBreak/>
        <w:t>Normalization</w:t>
      </w:r>
    </w:p>
    <w:p w14:paraId="1E26C28C" w14:textId="7C2E9DB7" w:rsidR="008619A8" w:rsidRDefault="008619A8" w:rsidP="008619A8">
      <w:pPr>
        <w:tabs>
          <w:tab w:val="left" w:pos="3113"/>
        </w:tabs>
        <w:spacing w:after="0" w:line="240" w:lineRule="auto"/>
      </w:pPr>
      <w:r>
        <w:rPr>
          <w:rFonts w:ascii="Liberation Sans" w:eastAsia="Calibri" w:hAnsi="Liberation Sans" w:cs="Calibri"/>
          <w:sz w:val="44"/>
          <w:szCs w:val="44"/>
          <w:vertAlign w:val="subscript"/>
        </w:rPr>
        <w:t>Normalization is the process in which we can spilt one table into number of the tables and maintain relationships between them in order to reduce the redundancy.</w:t>
      </w:r>
    </w:p>
    <w:p w14:paraId="500238BE" w14:textId="77777777" w:rsidR="008619A8" w:rsidRDefault="008619A8" w:rsidP="008619A8">
      <w:pPr>
        <w:spacing w:after="0" w:line="240" w:lineRule="auto"/>
        <w:ind w:left="720"/>
      </w:pPr>
      <w:r>
        <w:rPr>
          <w:rFonts w:ascii="Liberation Sans" w:eastAsia="Calibri" w:hAnsi="Liberation Sans" w:cs="Calibri"/>
          <w:b/>
          <w:bCs/>
          <w:i/>
          <w:iCs/>
          <w:sz w:val="36"/>
          <w:szCs w:val="36"/>
        </w:rPr>
        <w:t xml:space="preserve"> </w:t>
      </w:r>
    </w:p>
    <w:p w14:paraId="0047C099" w14:textId="77777777" w:rsidR="008619A8" w:rsidRDefault="008619A8" w:rsidP="008619A8">
      <w:pPr>
        <w:pStyle w:val="ListParagraph"/>
        <w:numPr>
          <w:ilvl w:val="0"/>
          <w:numId w:val="13"/>
        </w:numPr>
        <w:tabs>
          <w:tab w:val="left" w:pos="3833"/>
        </w:tabs>
        <w:suppressAutoHyphens/>
        <w:spacing w:line="240" w:lineRule="auto"/>
      </w:pPr>
      <w:r>
        <w:rPr>
          <w:b/>
          <w:bCs/>
          <w:i/>
          <w:iCs/>
          <w:sz w:val="56"/>
          <w:szCs w:val="56"/>
          <w:vertAlign w:val="subscript"/>
        </w:rPr>
        <w:t xml:space="preserve">Need for </w:t>
      </w:r>
      <w:proofErr w:type="gramStart"/>
      <w:r>
        <w:rPr>
          <w:b/>
          <w:bCs/>
          <w:i/>
          <w:iCs/>
          <w:sz w:val="56"/>
          <w:szCs w:val="56"/>
          <w:vertAlign w:val="subscript"/>
        </w:rPr>
        <w:t>Normalization:-</w:t>
      </w:r>
      <w:proofErr w:type="gramEnd"/>
    </w:p>
    <w:p w14:paraId="5BB44C73" w14:textId="77777777" w:rsidR="008619A8" w:rsidRDefault="008619A8" w:rsidP="008619A8">
      <w:pPr>
        <w:pStyle w:val="ListParagraph"/>
        <w:tabs>
          <w:tab w:val="left" w:pos="4927"/>
        </w:tabs>
        <w:ind w:left="1814"/>
      </w:pPr>
      <w:r>
        <w:rPr>
          <w:rFonts w:ascii="Liberation Sans" w:eastAsia="Calibri" w:hAnsi="Liberation Sans" w:cs="Calibri"/>
          <w:sz w:val="44"/>
          <w:szCs w:val="44"/>
          <w:vertAlign w:val="subscript"/>
        </w:rPr>
        <w:t xml:space="preserve">Normalization reduces the redundancies of the records. </w:t>
      </w:r>
      <w:proofErr w:type="gramStart"/>
      <w:r>
        <w:rPr>
          <w:rFonts w:ascii="Liberation Sans" w:eastAsia="Calibri" w:hAnsi="Liberation Sans" w:cs="Calibri"/>
          <w:sz w:val="44"/>
          <w:szCs w:val="44"/>
          <w:vertAlign w:val="subscript"/>
        </w:rPr>
        <w:t>So</w:t>
      </w:r>
      <w:proofErr w:type="gramEnd"/>
      <w:r>
        <w:rPr>
          <w:rFonts w:ascii="Liberation Sans" w:eastAsia="Calibri" w:hAnsi="Liberation Sans" w:cs="Calibri"/>
          <w:sz w:val="44"/>
          <w:szCs w:val="44"/>
          <w:vertAlign w:val="subscript"/>
        </w:rPr>
        <w:t xml:space="preserve"> we can handle the database more efficiently by using relationships between them. By using the </w:t>
      </w:r>
      <w:proofErr w:type="gramStart"/>
      <w:r>
        <w:rPr>
          <w:rFonts w:ascii="Liberation Sans" w:eastAsia="Calibri" w:hAnsi="Liberation Sans" w:cs="Calibri"/>
          <w:sz w:val="44"/>
          <w:szCs w:val="44"/>
          <w:vertAlign w:val="subscript"/>
        </w:rPr>
        <w:t>normalization</w:t>
      </w:r>
      <w:proofErr w:type="gramEnd"/>
      <w:r>
        <w:rPr>
          <w:rFonts w:ascii="Liberation Sans" w:eastAsia="Calibri" w:hAnsi="Liberation Sans" w:cs="Calibri"/>
          <w:sz w:val="44"/>
          <w:szCs w:val="44"/>
          <w:vertAlign w:val="subscript"/>
        </w:rPr>
        <w:t xml:space="preserve"> we get accurate and consistent results</w:t>
      </w:r>
      <w:r>
        <w:rPr>
          <w:rFonts w:ascii="Liberation Sans" w:eastAsia="Calibri" w:hAnsi="Liberation Sans" w:cs="Calibri"/>
          <w:b/>
          <w:bCs/>
          <w:i/>
          <w:iCs/>
          <w:sz w:val="44"/>
          <w:szCs w:val="44"/>
          <w:vertAlign w:val="subscript"/>
        </w:rPr>
        <w:t>.</w:t>
      </w:r>
    </w:p>
    <w:p w14:paraId="2EE5D1B0" w14:textId="034821FC" w:rsidR="008619A8" w:rsidRDefault="008619A8" w:rsidP="008619A8">
      <w:pPr>
        <w:pStyle w:val="ListParagraph"/>
        <w:numPr>
          <w:ilvl w:val="0"/>
          <w:numId w:val="13"/>
        </w:numPr>
        <w:tabs>
          <w:tab w:val="left" w:pos="3833"/>
        </w:tabs>
        <w:suppressAutoHyphens/>
        <w:spacing w:line="240" w:lineRule="auto"/>
      </w:pPr>
      <w:r>
        <w:rPr>
          <w:b/>
          <w:bCs/>
          <w:i/>
          <w:iCs/>
          <w:sz w:val="56"/>
          <w:szCs w:val="56"/>
          <w:vertAlign w:val="subscript"/>
        </w:rPr>
        <w:t>1</w:t>
      </w:r>
      <w:proofErr w:type="gramStart"/>
      <w:r>
        <w:rPr>
          <w:b/>
          <w:bCs/>
          <w:i/>
          <w:iCs/>
          <w:sz w:val="56"/>
          <w:szCs w:val="56"/>
          <w:vertAlign w:val="subscript"/>
        </w:rPr>
        <w:t>NF:-</w:t>
      </w:r>
      <w:proofErr w:type="gramEnd"/>
      <w:r w:rsidR="00EB0A58">
        <w:rPr>
          <w:b/>
          <w:bCs/>
          <w:i/>
          <w:iCs/>
          <w:sz w:val="56"/>
          <w:szCs w:val="56"/>
          <w:vertAlign w:val="subscript"/>
        </w:rPr>
        <w:t xml:space="preserve"> </w:t>
      </w:r>
      <w:r>
        <w:rPr>
          <w:sz w:val="48"/>
          <w:szCs w:val="48"/>
          <w:vertAlign w:val="subscript"/>
        </w:rPr>
        <w:t>It Remove duplicate records from tables.</w:t>
      </w:r>
    </w:p>
    <w:p w14:paraId="41AA231B" w14:textId="77777777" w:rsidR="008619A8" w:rsidRDefault="008619A8" w:rsidP="008619A8">
      <w:pPr>
        <w:pStyle w:val="ListParagraph"/>
        <w:tabs>
          <w:tab w:val="left" w:pos="4927"/>
        </w:tabs>
        <w:ind w:left="1814"/>
      </w:pPr>
    </w:p>
    <w:p w14:paraId="25524F81" w14:textId="014C833D" w:rsidR="00093301" w:rsidRPr="00093301" w:rsidRDefault="008619A8" w:rsidP="00093301">
      <w:pPr>
        <w:pStyle w:val="ListParagraph"/>
        <w:numPr>
          <w:ilvl w:val="0"/>
          <w:numId w:val="13"/>
        </w:numPr>
        <w:tabs>
          <w:tab w:val="left" w:pos="3833"/>
        </w:tabs>
        <w:suppressAutoHyphens/>
        <w:spacing w:line="240" w:lineRule="auto"/>
      </w:pPr>
      <w:r>
        <w:rPr>
          <w:b/>
          <w:bCs/>
          <w:i/>
          <w:iCs/>
          <w:sz w:val="56"/>
          <w:szCs w:val="56"/>
          <w:vertAlign w:val="subscript"/>
        </w:rPr>
        <w:t>2</w:t>
      </w:r>
      <w:proofErr w:type="gramStart"/>
      <w:r>
        <w:rPr>
          <w:b/>
          <w:bCs/>
          <w:i/>
          <w:iCs/>
          <w:sz w:val="56"/>
          <w:szCs w:val="56"/>
          <w:vertAlign w:val="subscript"/>
        </w:rPr>
        <w:t>NF:-</w:t>
      </w:r>
      <w:proofErr w:type="gramEnd"/>
      <w:r w:rsidR="00EB0A58">
        <w:rPr>
          <w:b/>
          <w:bCs/>
          <w:i/>
          <w:iCs/>
          <w:sz w:val="56"/>
          <w:szCs w:val="56"/>
          <w:vertAlign w:val="subscript"/>
        </w:rPr>
        <w:t xml:space="preserve"> </w:t>
      </w:r>
      <w:r>
        <w:rPr>
          <w:sz w:val="48"/>
          <w:szCs w:val="48"/>
          <w:vertAlign w:val="subscript"/>
        </w:rPr>
        <w:t>It check that every non-key field is strictly depends on key field.</w:t>
      </w:r>
    </w:p>
    <w:p w14:paraId="61C0CB12" w14:textId="77777777" w:rsidR="00093301" w:rsidRPr="00093301" w:rsidRDefault="00093301" w:rsidP="00093301">
      <w:pPr>
        <w:pStyle w:val="ListParagraph"/>
        <w:rPr>
          <w:b/>
          <w:bCs/>
          <w:i/>
          <w:iCs/>
          <w:sz w:val="56"/>
          <w:szCs w:val="56"/>
          <w:vertAlign w:val="subscript"/>
        </w:rPr>
      </w:pPr>
    </w:p>
    <w:p w14:paraId="7A2514D0" w14:textId="6F536199" w:rsidR="00E44DBC" w:rsidRPr="00093301" w:rsidRDefault="008619A8" w:rsidP="00093301">
      <w:pPr>
        <w:pStyle w:val="ListParagraph"/>
        <w:numPr>
          <w:ilvl w:val="0"/>
          <w:numId w:val="13"/>
        </w:numPr>
        <w:tabs>
          <w:tab w:val="left" w:pos="3833"/>
        </w:tabs>
        <w:suppressAutoHyphens/>
        <w:spacing w:line="240" w:lineRule="auto"/>
      </w:pPr>
      <w:r w:rsidRPr="00093301">
        <w:rPr>
          <w:b/>
          <w:bCs/>
          <w:i/>
          <w:iCs/>
          <w:sz w:val="56"/>
          <w:szCs w:val="56"/>
          <w:vertAlign w:val="subscript"/>
        </w:rPr>
        <w:t>3</w:t>
      </w:r>
      <w:proofErr w:type="gramStart"/>
      <w:r w:rsidRPr="00093301">
        <w:rPr>
          <w:b/>
          <w:bCs/>
          <w:i/>
          <w:iCs/>
          <w:sz w:val="56"/>
          <w:szCs w:val="56"/>
          <w:vertAlign w:val="subscript"/>
        </w:rPr>
        <w:t>NF:-</w:t>
      </w:r>
      <w:proofErr w:type="gramEnd"/>
      <w:r w:rsidR="00EB0A58">
        <w:rPr>
          <w:b/>
          <w:bCs/>
          <w:i/>
          <w:iCs/>
          <w:sz w:val="56"/>
          <w:szCs w:val="56"/>
          <w:vertAlign w:val="subscript"/>
        </w:rPr>
        <w:t xml:space="preserve"> </w:t>
      </w:r>
      <w:r w:rsidRPr="00093301">
        <w:rPr>
          <w:sz w:val="48"/>
          <w:szCs w:val="48"/>
          <w:vertAlign w:val="subscript"/>
        </w:rPr>
        <w:t>In this normal form tra</w:t>
      </w:r>
      <w:r w:rsidR="00E11662">
        <w:rPr>
          <w:sz w:val="48"/>
          <w:szCs w:val="48"/>
          <w:vertAlign w:val="subscript"/>
        </w:rPr>
        <w:t>n</w:t>
      </w:r>
      <w:r w:rsidRPr="00093301">
        <w:rPr>
          <w:sz w:val="48"/>
          <w:szCs w:val="48"/>
          <w:vertAlign w:val="subscript"/>
        </w:rPr>
        <w:t>sitive depend</w:t>
      </w:r>
      <w:r w:rsidR="00E11662">
        <w:rPr>
          <w:sz w:val="48"/>
          <w:szCs w:val="48"/>
          <w:vertAlign w:val="subscript"/>
        </w:rPr>
        <w:t>en</w:t>
      </w:r>
      <w:r w:rsidRPr="00093301">
        <w:rPr>
          <w:sz w:val="48"/>
          <w:szCs w:val="48"/>
          <w:vertAlign w:val="subscript"/>
        </w:rPr>
        <w:t>cies in the field are removed.</w:t>
      </w:r>
    </w:p>
    <w:p w14:paraId="566FC8E9" w14:textId="77777777" w:rsidR="008F4F8C" w:rsidRDefault="008F4F8C" w:rsidP="00272490">
      <w:pPr>
        <w:rPr>
          <w:rFonts w:ascii="Times New Roman" w:hAnsi="Times New Roman" w:cs="Times New Roman"/>
          <w:b/>
          <w:bCs/>
          <w:sz w:val="56"/>
          <w:szCs w:val="56"/>
        </w:rPr>
      </w:pPr>
    </w:p>
    <w:p w14:paraId="2F344043" w14:textId="77777777" w:rsidR="008F4F8C" w:rsidRDefault="008F4F8C" w:rsidP="00272490">
      <w:pPr>
        <w:rPr>
          <w:rFonts w:ascii="Times New Roman" w:hAnsi="Times New Roman" w:cs="Times New Roman"/>
          <w:b/>
          <w:bCs/>
          <w:sz w:val="56"/>
          <w:szCs w:val="56"/>
        </w:rPr>
      </w:pPr>
    </w:p>
    <w:p w14:paraId="3B352DE0" w14:textId="77777777" w:rsidR="008F4F8C" w:rsidRDefault="008F4F8C" w:rsidP="00272490">
      <w:pPr>
        <w:rPr>
          <w:rFonts w:ascii="Times New Roman" w:hAnsi="Times New Roman" w:cs="Times New Roman"/>
          <w:b/>
          <w:bCs/>
          <w:sz w:val="56"/>
          <w:szCs w:val="56"/>
        </w:rPr>
      </w:pPr>
    </w:p>
    <w:p w14:paraId="30298207" w14:textId="77777777" w:rsidR="008F4F8C" w:rsidRDefault="008F4F8C" w:rsidP="00272490">
      <w:pPr>
        <w:rPr>
          <w:rFonts w:ascii="Times New Roman" w:hAnsi="Times New Roman" w:cs="Times New Roman"/>
          <w:b/>
          <w:bCs/>
          <w:sz w:val="56"/>
          <w:szCs w:val="56"/>
        </w:rPr>
      </w:pPr>
    </w:p>
    <w:p w14:paraId="7225408D" w14:textId="77777777" w:rsidR="008F4F8C" w:rsidRDefault="008F4F8C" w:rsidP="00272490">
      <w:pPr>
        <w:rPr>
          <w:rFonts w:ascii="Times New Roman" w:hAnsi="Times New Roman" w:cs="Times New Roman"/>
          <w:b/>
          <w:bCs/>
          <w:sz w:val="56"/>
          <w:szCs w:val="56"/>
        </w:rPr>
      </w:pPr>
    </w:p>
    <w:p w14:paraId="62238EAD" w14:textId="34D96C33" w:rsidR="00A510BF" w:rsidRDefault="00A510BF" w:rsidP="00272490">
      <w:pPr>
        <w:rPr>
          <w:rFonts w:ascii="Times New Roman" w:hAnsi="Times New Roman" w:cs="Times New Roman"/>
          <w:b/>
          <w:bCs/>
          <w:i/>
          <w:iCs/>
          <w:sz w:val="56"/>
          <w:szCs w:val="56"/>
        </w:rPr>
      </w:pPr>
      <w:r w:rsidRPr="00D05F46">
        <w:rPr>
          <w:rFonts w:ascii="Times New Roman" w:hAnsi="Times New Roman" w:cs="Times New Roman"/>
          <w:b/>
          <w:bCs/>
          <w:i/>
          <w:iCs/>
          <w:sz w:val="56"/>
          <w:szCs w:val="56"/>
        </w:rPr>
        <w:t>E</w:t>
      </w:r>
      <w:r w:rsidR="008F4F8C" w:rsidRPr="00D05F46">
        <w:rPr>
          <w:rFonts w:ascii="Times New Roman" w:hAnsi="Times New Roman" w:cs="Times New Roman"/>
          <w:b/>
          <w:bCs/>
          <w:i/>
          <w:iCs/>
          <w:sz w:val="56"/>
          <w:szCs w:val="56"/>
        </w:rPr>
        <w:t>-R</w:t>
      </w:r>
      <w:r w:rsidR="00EB0A58">
        <w:rPr>
          <w:rFonts w:ascii="Times New Roman" w:hAnsi="Times New Roman" w:cs="Times New Roman"/>
          <w:b/>
          <w:bCs/>
          <w:i/>
          <w:iCs/>
          <w:sz w:val="56"/>
          <w:szCs w:val="56"/>
        </w:rPr>
        <w:t xml:space="preserve"> </w:t>
      </w:r>
      <w:proofErr w:type="gramStart"/>
      <w:r w:rsidR="008F4F8C" w:rsidRPr="00D05F46">
        <w:rPr>
          <w:rFonts w:ascii="Times New Roman" w:hAnsi="Times New Roman" w:cs="Times New Roman"/>
          <w:b/>
          <w:bCs/>
          <w:i/>
          <w:iCs/>
          <w:sz w:val="56"/>
          <w:szCs w:val="56"/>
        </w:rPr>
        <w:t>D</w:t>
      </w:r>
      <w:r w:rsidRPr="00D05F46">
        <w:rPr>
          <w:rFonts w:ascii="Times New Roman" w:hAnsi="Times New Roman" w:cs="Times New Roman"/>
          <w:b/>
          <w:bCs/>
          <w:i/>
          <w:iCs/>
          <w:sz w:val="56"/>
          <w:szCs w:val="56"/>
        </w:rPr>
        <w:t>iagram</w:t>
      </w:r>
      <w:r w:rsidR="008F4F8C" w:rsidRPr="00D05F46">
        <w:rPr>
          <w:rFonts w:ascii="Times New Roman" w:hAnsi="Times New Roman" w:cs="Times New Roman"/>
          <w:b/>
          <w:bCs/>
          <w:i/>
          <w:iCs/>
          <w:sz w:val="56"/>
          <w:szCs w:val="56"/>
        </w:rPr>
        <w:t>:</w:t>
      </w:r>
      <w:r w:rsidR="004B045D">
        <w:rPr>
          <w:rFonts w:ascii="Times New Roman" w:hAnsi="Times New Roman" w:cs="Times New Roman"/>
          <w:b/>
          <w:bCs/>
          <w:i/>
          <w:iCs/>
          <w:sz w:val="56"/>
          <w:szCs w:val="56"/>
        </w:rPr>
        <w:t>-</w:t>
      </w:r>
      <w:proofErr w:type="gramEnd"/>
    </w:p>
    <w:p w14:paraId="1418AB29" w14:textId="116AF414" w:rsidR="00434797" w:rsidRDefault="00434797" w:rsidP="00272490">
      <w:pPr>
        <w:rPr>
          <w:rFonts w:ascii="Times New Roman" w:hAnsi="Times New Roman" w:cs="Times New Roman"/>
          <w:b/>
          <w:bCs/>
          <w:i/>
          <w:iCs/>
          <w:sz w:val="56"/>
          <w:szCs w:val="56"/>
        </w:rPr>
      </w:pPr>
    </w:p>
    <w:p w14:paraId="4F224EE0" w14:textId="77777777" w:rsidR="00434797" w:rsidRDefault="00434797" w:rsidP="00272490">
      <w:pPr>
        <w:rPr>
          <w:rFonts w:ascii="Times New Roman" w:hAnsi="Times New Roman" w:cs="Times New Roman"/>
          <w:b/>
          <w:bCs/>
          <w:i/>
          <w:iCs/>
          <w:sz w:val="56"/>
          <w:szCs w:val="56"/>
        </w:rPr>
      </w:pPr>
    </w:p>
    <w:p w14:paraId="539C2EDA" w14:textId="1C976CDE" w:rsidR="00A510BF" w:rsidRPr="002E2FA9" w:rsidRDefault="00434797">
      <w:pPr>
        <w:rPr>
          <w:rFonts w:ascii="Times New Roman" w:hAnsi="Times New Roman" w:cs="Times New Roman"/>
          <w:b/>
          <w:bCs/>
          <w:i/>
          <w:iCs/>
          <w:sz w:val="56"/>
          <w:szCs w:val="56"/>
        </w:rPr>
      </w:pPr>
      <w:r>
        <w:rPr>
          <w:rFonts w:ascii="Times New Roman" w:hAnsi="Times New Roman" w:cs="Times New Roman"/>
          <w:b/>
          <w:bCs/>
          <w:i/>
          <w:iCs/>
          <w:noProof/>
          <w:sz w:val="56"/>
          <w:szCs w:val="56"/>
        </w:rPr>
        <w:drawing>
          <wp:inline distT="0" distB="0" distL="0" distR="0" wp14:anchorId="64CF3229" wp14:editId="38C07BD8">
            <wp:extent cx="5731510" cy="61531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1510" cy="6153150"/>
                    </a:xfrm>
                    <a:prstGeom prst="rect">
                      <a:avLst/>
                    </a:prstGeom>
                  </pic:spPr>
                </pic:pic>
              </a:graphicData>
            </a:graphic>
          </wp:inline>
        </w:drawing>
      </w:r>
      <w:r w:rsidR="00A510BF">
        <w:rPr>
          <w:rFonts w:ascii="Times New Roman" w:hAnsi="Times New Roman" w:cs="Times New Roman"/>
          <w:b/>
          <w:bCs/>
          <w:sz w:val="56"/>
          <w:szCs w:val="56"/>
        </w:rPr>
        <w:br w:type="page"/>
      </w:r>
    </w:p>
    <w:p w14:paraId="161FF1BD" w14:textId="29BE3724" w:rsidR="00272490" w:rsidRDefault="00272490" w:rsidP="00272490">
      <w:pPr>
        <w:rPr>
          <w:rFonts w:ascii="Times New Roman" w:hAnsi="Times New Roman" w:cs="Times New Roman"/>
          <w:b/>
          <w:bCs/>
          <w:sz w:val="56"/>
          <w:szCs w:val="56"/>
        </w:rPr>
      </w:pPr>
    </w:p>
    <w:p w14:paraId="015620AC" w14:textId="64E01FC9" w:rsidR="00A510BF" w:rsidRPr="00D05F46" w:rsidRDefault="00D05F46" w:rsidP="00272490">
      <w:pPr>
        <w:rPr>
          <w:rFonts w:ascii="Times New Roman" w:hAnsi="Times New Roman" w:cs="Times New Roman"/>
          <w:b/>
          <w:bCs/>
          <w:i/>
          <w:iCs/>
          <w:sz w:val="56"/>
          <w:szCs w:val="56"/>
        </w:rPr>
      </w:pPr>
      <w:r w:rsidRPr="00D05F46">
        <w:rPr>
          <w:rFonts w:ascii="Times New Roman" w:hAnsi="Times New Roman" w:cs="Times New Roman"/>
          <w:b/>
          <w:bCs/>
          <w:i/>
          <w:iCs/>
          <w:sz w:val="56"/>
          <w:szCs w:val="56"/>
        </w:rPr>
        <w:t xml:space="preserve">UML </w:t>
      </w:r>
      <w:proofErr w:type="gramStart"/>
      <w:r w:rsidRPr="00D05F46">
        <w:rPr>
          <w:rFonts w:ascii="Times New Roman" w:hAnsi="Times New Roman" w:cs="Times New Roman"/>
          <w:b/>
          <w:bCs/>
          <w:i/>
          <w:iCs/>
          <w:sz w:val="56"/>
          <w:szCs w:val="56"/>
        </w:rPr>
        <w:t>Diagram:</w:t>
      </w:r>
      <w:r w:rsidR="004B045D">
        <w:rPr>
          <w:rFonts w:ascii="Times New Roman" w:hAnsi="Times New Roman" w:cs="Times New Roman"/>
          <w:b/>
          <w:bCs/>
          <w:i/>
          <w:iCs/>
          <w:sz w:val="56"/>
          <w:szCs w:val="56"/>
        </w:rPr>
        <w:t>-</w:t>
      </w:r>
      <w:proofErr w:type="gramEnd"/>
    </w:p>
    <w:p w14:paraId="0EE95D5E" w14:textId="718AFA20" w:rsidR="00A510BF" w:rsidRDefault="00A510BF" w:rsidP="00272490">
      <w:pPr>
        <w:rPr>
          <w:rFonts w:ascii="Times New Roman" w:hAnsi="Times New Roman" w:cs="Times New Roman"/>
          <w:b/>
          <w:bCs/>
          <w:sz w:val="56"/>
          <w:szCs w:val="56"/>
        </w:rPr>
      </w:pPr>
    </w:p>
    <w:p w14:paraId="7A4D2B77" w14:textId="650751F5" w:rsidR="00F83E10" w:rsidRDefault="00F83E10" w:rsidP="00F83E10">
      <w:pPr>
        <w:pStyle w:val="ListParagraph"/>
        <w:numPr>
          <w:ilvl w:val="0"/>
          <w:numId w:val="1"/>
        </w:numPr>
        <w:tabs>
          <w:tab w:val="left" w:pos="3113"/>
        </w:tabs>
        <w:suppressAutoHyphens/>
        <w:spacing w:line="240" w:lineRule="auto"/>
      </w:pPr>
      <w:r>
        <w:rPr>
          <w:rFonts w:ascii="Liberation Sans" w:eastAsia="Calibri" w:hAnsi="Liberation Sans" w:cs="Calibri"/>
          <w:b/>
          <w:bCs/>
          <w:i/>
          <w:iCs/>
          <w:sz w:val="44"/>
          <w:szCs w:val="44"/>
          <w:vertAlign w:val="subscript"/>
        </w:rPr>
        <w:t xml:space="preserve">Use Case </w:t>
      </w:r>
      <w:proofErr w:type="gramStart"/>
      <w:r>
        <w:rPr>
          <w:rFonts w:ascii="Liberation Sans" w:eastAsia="Calibri" w:hAnsi="Liberation Sans" w:cs="Calibri"/>
          <w:b/>
          <w:bCs/>
          <w:i/>
          <w:iCs/>
          <w:sz w:val="44"/>
          <w:szCs w:val="44"/>
          <w:vertAlign w:val="subscript"/>
        </w:rPr>
        <w:t>Diagram:</w:t>
      </w:r>
      <w:r w:rsidR="004B045D">
        <w:rPr>
          <w:rFonts w:ascii="Liberation Sans" w:eastAsia="Calibri" w:hAnsi="Liberation Sans" w:cs="Calibri"/>
          <w:b/>
          <w:bCs/>
          <w:i/>
          <w:iCs/>
          <w:sz w:val="44"/>
          <w:szCs w:val="44"/>
          <w:vertAlign w:val="subscript"/>
        </w:rPr>
        <w:t>-</w:t>
      </w:r>
      <w:proofErr w:type="gramEnd"/>
    </w:p>
    <w:p w14:paraId="7D897A80" w14:textId="77777777" w:rsidR="00F83E10" w:rsidRDefault="00F83E10" w:rsidP="00F83E10">
      <w:pPr>
        <w:pStyle w:val="ListParagraph"/>
        <w:tabs>
          <w:tab w:val="left" w:pos="3113"/>
        </w:tabs>
        <w:ind w:left="0"/>
        <w:rPr>
          <w:b/>
          <w:bCs/>
          <w:i/>
          <w:iCs/>
          <w:sz w:val="44"/>
          <w:szCs w:val="44"/>
        </w:rPr>
      </w:pPr>
    </w:p>
    <w:p w14:paraId="63787A10" w14:textId="77777777" w:rsidR="00F83E10" w:rsidRDefault="00F83E10" w:rsidP="00F83E10">
      <w:pPr>
        <w:pStyle w:val="ListParagraph"/>
        <w:tabs>
          <w:tab w:val="left" w:pos="3113"/>
        </w:tabs>
        <w:ind w:left="0"/>
        <w:rPr>
          <w:b/>
          <w:bCs/>
          <w:i/>
          <w:iCs/>
          <w:sz w:val="44"/>
          <w:szCs w:val="44"/>
        </w:rPr>
      </w:pPr>
    </w:p>
    <w:p w14:paraId="2E89306D" w14:textId="1C4405AA" w:rsidR="00D05F46" w:rsidRDefault="00D05F46" w:rsidP="00E31975">
      <w:pPr>
        <w:pStyle w:val="ListParagraph"/>
      </w:pPr>
    </w:p>
    <w:p w14:paraId="07D9A7BD" w14:textId="32F315FA" w:rsidR="008D178B" w:rsidRDefault="008D178B" w:rsidP="00272490">
      <w:pPr>
        <w:rPr>
          <w:rFonts w:ascii="Times New Roman" w:hAnsi="Times New Roman" w:cs="Times New Roman"/>
          <w:b/>
          <w:bCs/>
          <w:sz w:val="56"/>
          <w:szCs w:val="56"/>
        </w:rPr>
      </w:pPr>
    </w:p>
    <w:p w14:paraId="66B5A721" w14:textId="303C5916" w:rsidR="00CE2FAE" w:rsidRDefault="00F40739" w:rsidP="00F40739">
      <w:pPr>
        <w:pStyle w:val="ListParagraph"/>
        <w:tabs>
          <w:tab w:val="left" w:pos="3113"/>
        </w:tabs>
        <w:suppressAutoHyphens/>
        <w:spacing w:line="240" w:lineRule="auto"/>
        <w:ind w:left="0"/>
      </w:pPr>
      <w:r>
        <w:rPr>
          <w:rFonts w:ascii="Times New Roman" w:hAnsi="Times New Roman" w:cs="Times New Roman"/>
          <w:b/>
          <w:bCs/>
          <w:noProof/>
          <w:sz w:val="56"/>
          <w:szCs w:val="56"/>
        </w:rPr>
        <w:drawing>
          <wp:inline distT="0" distB="0" distL="0" distR="0" wp14:anchorId="16327A89" wp14:editId="6EE56046">
            <wp:extent cx="5531485" cy="50156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565146" cy="5046140"/>
                    </a:xfrm>
                    <a:prstGeom prst="rect">
                      <a:avLst/>
                    </a:prstGeom>
                  </pic:spPr>
                </pic:pic>
              </a:graphicData>
            </a:graphic>
          </wp:inline>
        </w:drawing>
      </w:r>
      <w:r w:rsidR="008D178B">
        <w:rPr>
          <w:rFonts w:ascii="Times New Roman" w:hAnsi="Times New Roman" w:cs="Times New Roman"/>
          <w:b/>
          <w:bCs/>
          <w:sz w:val="56"/>
          <w:szCs w:val="56"/>
        </w:rPr>
        <w:br w:type="page"/>
      </w:r>
      <w:r w:rsidR="00CE2FAE" w:rsidRPr="004B045D">
        <w:rPr>
          <w:rFonts w:ascii="Liberation Sans" w:eastAsia="Calibri" w:hAnsi="Liberation Sans" w:cs="Calibri"/>
          <w:b/>
          <w:bCs/>
          <w:i/>
          <w:iCs/>
          <w:sz w:val="56"/>
          <w:szCs w:val="56"/>
          <w:vertAlign w:val="subscript"/>
        </w:rPr>
        <w:lastRenderedPageBreak/>
        <w:t xml:space="preserve">Sequence </w:t>
      </w:r>
      <w:proofErr w:type="gramStart"/>
      <w:r w:rsidR="00CE2FAE" w:rsidRPr="004B045D">
        <w:rPr>
          <w:rFonts w:ascii="Liberation Sans" w:eastAsia="Calibri" w:hAnsi="Liberation Sans" w:cs="Calibri"/>
          <w:b/>
          <w:bCs/>
          <w:i/>
          <w:iCs/>
          <w:sz w:val="56"/>
          <w:szCs w:val="56"/>
          <w:vertAlign w:val="subscript"/>
        </w:rPr>
        <w:t>Diagram:-</w:t>
      </w:r>
      <w:proofErr w:type="gramEnd"/>
    </w:p>
    <w:p w14:paraId="61D98390" w14:textId="77777777" w:rsidR="00CE2FAE" w:rsidRDefault="00CE2FAE" w:rsidP="00CE2FAE">
      <w:pPr>
        <w:pStyle w:val="ListParagraph"/>
        <w:tabs>
          <w:tab w:val="left" w:pos="3113"/>
        </w:tabs>
        <w:ind w:left="0"/>
        <w:rPr>
          <w:b/>
          <w:bCs/>
          <w:i/>
          <w:iCs/>
          <w:sz w:val="44"/>
          <w:szCs w:val="44"/>
        </w:rPr>
      </w:pPr>
    </w:p>
    <w:p w14:paraId="70991EB3" w14:textId="11126E3F" w:rsidR="00CE2FAE" w:rsidRDefault="00CE2FAE" w:rsidP="00CE2FAE">
      <w:pPr>
        <w:pStyle w:val="ListParagraph"/>
        <w:tabs>
          <w:tab w:val="left" w:pos="3113"/>
        </w:tabs>
        <w:ind w:left="0"/>
        <w:rPr>
          <w:b/>
          <w:bCs/>
          <w:i/>
          <w:iCs/>
          <w:sz w:val="44"/>
          <w:szCs w:val="44"/>
        </w:rPr>
      </w:pPr>
    </w:p>
    <w:p w14:paraId="3D3BAEBD" w14:textId="77777777" w:rsidR="00CE2FAE" w:rsidRDefault="00CE2FAE" w:rsidP="00CE2FAE">
      <w:pPr>
        <w:pStyle w:val="ListParagraph"/>
        <w:tabs>
          <w:tab w:val="left" w:pos="3113"/>
        </w:tabs>
        <w:ind w:left="0"/>
        <w:rPr>
          <w:b/>
          <w:bCs/>
          <w:i/>
          <w:iCs/>
          <w:sz w:val="44"/>
          <w:szCs w:val="44"/>
        </w:rPr>
      </w:pPr>
    </w:p>
    <w:p w14:paraId="329EDB7B" w14:textId="1F7EF139" w:rsidR="008D178B" w:rsidRDefault="005D4155" w:rsidP="00CE2FAE">
      <w:pPr>
        <w:rPr>
          <w:rFonts w:ascii="Times New Roman" w:hAnsi="Times New Roman" w:cs="Times New Roman"/>
          <w:b/>
          <w:bCs/>
          <w:sz w:val="56"/>
          <w:szCs w:val="56"/>
        </w:rPr>
      </w:pPr>
      <w:r>
        <w:rPr>
          <w:rFonts w:ascii="Times New Roman" w:hAnsi="Times New Roman" w:cs="Times New Roman"/>
          <w:b/>
          <w:bCs/>
          <w:noProof/>
          <w:sz w:val="56"/>
          <w:szCs w:val="56"/>
        </w:rPr>
        <w:drawing>
          <wp:inline distT="0" distB="0" distL="0" distR="0" wp14:anchorId="63F8CAA8" wp14:editId="27B5B5D2">
            <wp:extent cx="5946140" cy="33430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80485" cy="3362403"/>
                    </a:xfrm>
                    <a:prstGeom prst="rect">
                      <a:avLst/>
                    </a:prstGeom>
                  </pic:spPr>
                </pic:pic>
              </a:graphicData>
            </a:graphic>
          </wp:inline>
        </w:drawing>
      </w:r>
    </w:p>
    <w:p w14:paraId="333611C7" w14:textId="45B4A82C" w:rsidR="00AA41AD" w:rsidRPr="00247578" w:rsidRDefault="00AA41AD" w:rsidP="00AA41AD">
      <w:pPr>
        <w:pStyle w:val="ListParagraph"/>
        <w:tabs>
          <w:tab w:val="left" w:pos="3833"/>
        </w:tabs>
        <w:rPr>
          <w:i/>
          <w:iCs/>
        </w:rPr>
      </w:pPr>
      <w:r>
        <w:rPr>
          <w:rFonts w:ascii="Liberation Sans" w:eastAsia="Calibri" w:hAnsi="Liberation Sans" w:cs="Calibri"/>
          <w:sz w:val="44"/>
          <w:szCs w:val="44"/>
          <w:vertAlign w:val="subscript"/>
        </w:rPr>
        <w:t xml:space="preserve">        </w:t>
      </w:r>
      <w:r w:rsidR="00CF49D1">
        <w:rPr>
          <w:rFonts w:ascii="Liberation Sans" w:eastAsia="Calibri" w:hAnsi="Liberation Sans" w:cs="Calibri"/>
          <w:sz w:val="44"/>
          <w:szCs w:val="44"/>
          <w:vertAlign w:val="subscript"/>
        </w:rPr>
        <w:t xml:space="preserve">             </w:t>
      </w:r>
      <w:r>
        <w:rPr>
          <w:rFonts w:ascii="Liberation Sans" w:eastAsia="Calibri" w:hAnsi="Liberation Sans" w:cs="Calibri"/>
          <w:sz w:val="44"/>
          <w:szCs w:val="44"/>
          <w:vertAlign w:val="subscript"/>
        </w:rPr>
        <w:t xml:space="preserve"> </w:t>
      </w:r>
      <w:r w:rsidR="00247578">
        <w:rPr>
          <w:rFonts w:ascii="Liberation Sans" w:eastAsia="Calibri" w:hAnsi="Liberation Sans" w:cs="Calibri"/>
          <w:sz w:val="44"/>
          <w:szCs w:val="44"/>
          <w:vertAlign w:val="subscript"/>
        </w:rPr>
        <w:t xml:space="preserve"> </w:t>
      </w:r>
      <w:r w:rsidR="00247578">
        <w:rPr>
          <w:rFonts w:ascii="Liberation Sans" w:eastAsia="Calibri" w:hAnsi="Liberation Sans" w:cs="Calibri"/>
          <w:i/>
          <w:iCs/>
          <w:sz w:val="44"/>
          <w:szCs w:val="44"/>
          <w:vertAlign w:val="subscript"/>
        </w:rPr>
        <w:t>S</w:t>
      </w:r>
      <w:r w:rsidRPr="00247578">
        <w:rPr>
          <w:rFonts w:ascii="Liberation Sans" w:eastAsia="Calibri" w:hAnsi="Liberation Sans" w:cs="Calibri"/>
          <w:i/>
          <w:iCs/>
          <w:sz w:val="44"/>
          <w:szCs w:val="44"/>
          <w:vertAlign w:val="subscript"/>
        </w:rPr>
        <w:t>equence Diagram for User</w:t>
      </w:r>
    </w:p>
    <w:p w14:paraId="2561C5EF" w14:textId="77777777" w:rsidR="00F83E10" w:rsidRDefault="00F83E10" w:rsidP="00272490">
      <w:pPr>
        <w:rPr>
          <w:rFonts w:ascii="Times New Roman" w:hAnsi="Times New Roman" w:cs="Times New Roman"/>
          <w:b/>
          <w:bCs/>
          <w:sz w:val="56"/>
          <w:szCs w:val="56"/>
        </w:rPr>
      </w:pPr>
    </w:p>
    <w:p w14:paraId="30A51C70" w14:textId="77777777" w:rsidR="00CE2FAE" w:rsidRDefault="00CE2FAE" w:rsidP="00272490">
      <w:pPr>
        <w:rPr>
          <w:rFonts w:ascii="Times New Roman" w:hAnsi="Times New Roman" w:cs="Times New Roman"/>
          <w:b/>
          <w:bCs/>
          <w:sz w:val="56"/>
          <w:szCs w:val="56"/>
        </w:rPr>
      </w:pPr>
    </w:p>
    <w:p w14:paraId="5728B83D" w14:textId="6C1D3F2E" w:rsidR="00247578" w:rsidRDefault="00247578" w:rsidP="00272490">
      <w:pPr>
        <w:rPr>
          <w:rFonts w:ascii="Times New Roman" w:hAnsi="Times New Roman" w:cs="Times New Roman"/>
          <w:b/>
          <w:bCs/>
          <w:sz w:val="56"/>
          <w:szCs w:val="56"/>
        </w:rPr>
      </w:pPr>
    </w:p>
    <w:p w14:paraId="52ED0519" w14:textId="6BC57CBA" w:rsidR="00406575" w:rsidRDefault="00406575" w:rsidP="002D6DDC">
      <w:pPr>
        <w:rPr>
          <w:rFonts w:ascii="Times New Roman" w:hAnsi="Times New Roman" w:cs="Times New Roman"/>
          <w:b/>
          <w:bCs/>
          <w:sz w:val="56"/>
          <w:szCs w:val="56"/>
        </w:rPr>
      </w:pPr>
    </w:p>
    <w:p w14:paraId="124EED20" w14:textId="77777777" w:rsidR="00EE0C99" w:rsidRDefault="00EE0C99" w:rsidP="002D6DDC">
      <w:pPr>
        <w:rPr>
          <w:rFonts w:ascii="Times New Roman" w:hAnsi="Times New Roman" w:cs="Times New Roman"/>
          <w:b/>
          <w:bCs/>
          <w:sz w:val="56"/>
          <w:szCs w:val="56"/>
        </w:rPr>
      </w:pPr>
    </w:p>
    <w:p w14:paraId="37FBF311" w14:textId="77777777" w:rsidR="00EE0C99" w:rsidRDefault="00EE0C99" w:rsidP="002D6DDC">
      <w:pPr>
        <w:rPr>
          <w:rFonts w:ascii="Liberation Sans" w:eastAsia="Calibri" w:hAnsi="Liberation Sans" w:cs="Calibri"/>
          <w:i/>
          <w:iCs/>
          <w:sz w:val="44"/>
          <w:szCs w:val="44"/>
          <w:vertAlign w:val="subscript"/>
        </w:rPr>
      </w:pPr>
      <w:r>
        <w:rPr>
          <w:rFonts w:ascii="Times New Roman" w:hAnsi="Times New Roman" w:cs="Times New Roman"/>
          <w:b/>
          <w:bCs/>
          <w:noProof/>
          <w:sz w:val="56"/>
          <w:szCs w:val="56"/>
        </w:rPr>
        <w:lastRenderedPageBreak/>
        <w:drawing>
          <wp:inline distT="0" distB="0" distL="0" distR="0" wp14:anchorId="791A848F" wp14:editId="2D853EC3">
            <wp:extent cx="5603875" cy="517858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624022" cy="5197200"/>
                    </a:xfrm>
                    <a:prstGeom prst="rect">
                      <a:avLst/>
                    </a:prstGeom>
                  </pic:spPr>
                </pic:pic>
              </a:graphicData>
            </a:graphic>
          </wp:inline>
        </w:drawing>
      </w:r>
      <w:r>
        <w:rPr>
          <w:rFonts w:ascii="Liberation Sans" w:eastAsia="Calibri" w:hAnsi="Liberation Sans" w:cs="Calibri"/>
          <w:i/>
          <w:iCs/>
          <w:sz w:val="44"/>
          <w:szCs w:val="44"/>
          <w:vertAlign w:val="subscript"/>
        </w:rPr>
        <w:t xml:space="preserve">      </w:t>
      </w:r>
    </w:p>
    <w:p w14:paraId="78D5606B" w14:textId="50CD2EA9" w:rsidR="001A2CAC" w:rsidRPr="002D6DDC" w:rsidRDefault="00EE0C99" w:rsidP="002D6DDC">
      <w:pPr>
        <w:rPr>
          <w:rFonts w:ascii="Times New Roman" w:hAnsi="Times New Roman" w:cs="Times New Roman"/>
          <w:b/>
          <w:bCs/>
          <w:sz w:val="56"/>
          <w:szCs w:val="56"/>
        </w:rPr>
      </w:pPr>
      <w:r>
        <w:rPr>
          <w:rFonts w:ascii="Liberation Sans" w:eastAsia="Calibri" w:hAnsi="Liberation Sans" w:cs="Calibri"/>
          <w:i/>
          <w:iCs/>
          <w:sz w:val="44"/>
          <w:szCs w:val="44"/>
          <w:vertAlign w:val="subscript"/>
        </w:rPr>
        <w:t xml:space="preserve">                          </w:t>
      </w:r>
      <w:r w:rsidR="00406575" w:rsidRPr="002D6DDC">
        <w:rPr>
          <w:rFonts w:ascii="Liberation Sans" w:eastAsia="Calibri" w:hAnsi="Liberation Sans" w:cs="Calibri"/>
          <w:i/>
          <w:iCs/>
          <w:sz w:val="44"/>
          <w:szCs w:val="44"/>
          <w:vertAlign w:val="subscript"/>
        </w:rPr>
        <w:t>Sequence Diagram for</w:t>
      </w:r>
      <w:r>
        <w:rPr>
          <w:rFonts w:ascii="Liberation Sans" w:eastAsia="Calibri" w:hAnsi="Liberation Sans" w:cs="Calibri"/>
          <w:i/>
          <w:iCs/>
          <w:sz w:val="44"/>
          <w:szCs w:val="44"/>
          <w:vertAlign w:val="subscript"/>
        </w:rPr>
        <w:t xml:space="preserve"> </w:t>
      </w:r>
      <w:r w:rsidRPr="00EE0C99">
        <w:rPr>
          <w:rFonts w:cstheme="minorHAnsi"/>
          <w:i/>
          <w:iCs/>
          <w:sz w:val="32"/>
          <w:szCs w:val="32"/>
        </w:rPr>
        <w:t>Theatr</w:t>
      </w:r>
      <w:r w:rsidR="004B045D">
        <w:rPr>
          <w:rFonts w:cstheme="minorHAnsi"/>
          <w:i/>
          <w:iCs/>
          <w:sz w:val="32"/>
          <w:szCs w:val="32"/>
        </w:rPr>
        <w:t>e</w:t>
      </w:r>
      <w:r w:rsidRPr="00EE0C99">
        <w:rPr>
          <w:rFonts w:cstheme="minorHAnsi"/>
          <w:i/>
          <w:iCs/>
          <w:sz w:val="32"/>
          <w:szCs w:val="32"/>
        </w:rPr>
        <w:t xml:space="preserve"> Assistant</w:t>
      </w:r>
      <w:r w:rsidR="00247578">
        <w:rPr>
          <w:rFonts w:ascii="Times New Roman" w:hAnsi="Times New Roman" w:cs="Times New Roman"/>
          <w:b/>
          <w:bCs/>
          <w:sz w:val="56"/>
          <w:szCs w:val="56"/>
        </w:rPr>
        <w:br w:type="page"/>
      </w:r>
    </w:p>
    <w:p w14:paraId="70E310FE" w14:textId="05A38A26" w:rsidR="00B50C65" w:rsidRDefault="00B50C65" w:rsidP="00927AC4">
      <w:pPr>
        <w:pStyle w:val="ListParagraph"/>
        <w:tabs>
          <w:tab w:val="left" w:pos="3113"/>
        </w:tabs>
        <w:ind w:left="0"/>
        <w:rPr>
          <w:rFonts w:ascii="Liberation Sans" w:eastAsia="Calibri" w:hAnsi="Liberation Sans" w:cs="Calibri"/>
          <w:noProof/>
          <w:sz w:val="44"/>
          <w:szCs w:val="44"/>
          <w:vertAlign w:val="subscript"/>
        </w:rPr>
      </w:pPr>
    </w:p>
    <w:p w14:paraId="6DF789AD" w14:textId="77777777" w:rsidR="00133FEB" w:rsidRDefault="00133FEB" w:rsidP="00927AC4">
      <w:pPr>
        <w:pStyle w:val="ListParagraph"/>
        <w:tabs>
          <w:tab w:val="left" w:pos="3113"/>
        </w:tabs>
        <w:ind w:left="0"/>
        <w:rPr>
          <w:rFonts w:ascii="Liberation Sans" w:eastAsia="Calibri" w:hAnsi="Liberation Sans" w:cs="Calibri"/>
          <w:noProof/>
          <w:sz w:val="44"/>
          <w:szCs w:val="44"/>
          <w:vertAlign w:val="subscript"/>
        </w:rPr>
      </w:pPr>
    </w:p>
    <w:p w14:paraId="44CDDFD2" w14:textId="282E473E" w:rsidR="00927AC4" w:rsidRDefault="00133FEB" w:rsidP="00927AC4">
      <w:pPr>
        <w:pStyle w:val="ListParagraph"/>
        <w:tabs>
          <w:tab w:val="left" w:pos="3113"/>
        </w:tabs>
        <w:ind w:left="0"/>
      </w:pPr>
      <w:r>
        <w:rPr>
          <w:noProof/>
        </w:rPr>
        <w:drawing>
          <wp:inline distT="0" distB="0" distL="0" distR="0" wp14:anchorId="126FCD0C" wp14:editId="6EBDE267">
            <wp:extent cx="5739765" cy="523290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72803" cy="5263024"/>
                    </a:xfrm>
                    <a:prstGeom prst="rect">
                      <a:avLst/>
                    </a:prstGeom>
                  </pic:spPr>
                </pic:pic>
              </a:graphicData>
            </a:graphic>
          </wp:inline>
        </w:drawing>
      </w:r>
    </w:p>
    <w:p w14:paraId="2CE0F1F4" w14:textId="060F8805" w:rsidR="001A2CAC" w:rsidRDefault="001A2CAC" w:rsidP="001A2CAC">
      <w:pPr>
        <w:pStyle w:val="ListParagraph"/>
        <w:tabs>
          <w:tab w:val="left" w:pos="3113"/>
        </w:tabs>
        <w:ind w:left="0"/>
      </w:pPr>
    </w:p>
    <w:p w14:paraId="428CE5A4" w14:textId="68B049B5" w:rsidR="002D6DDC" w:rsidRPr="002D6DDC" w:rsidRDefault="002D6DDC" w:rsidP="002D6DDC">
      <w:pPr>
        <w:pStyle w:val="ListParagraph"/>
        <w:tabs>
          <w:tab w:val="left" w:pos="3113"/>
        </w:tabs>
        <w:ind w:left="0"/>
        <w:rPr>
          <w:i/>
          <w:iCs/>
        </w:rPr>
      </w:pPr>
      <w:r>
        <w:rPr>
          <w:rFonts w:ascii="Liberation Sans" w:eastAsia="Calibri" w:hAnsi="Liberation Sans" w:cs="Calibri"/>
          <w:sz w:val="44"/>
          <w:szCs w:val="44"/>
          <w:vertAlign w:val="subscript"/>
        </w:rPr>
        <w:t xml:space="preserve">                               </w:t>
      </w:r>
      <w:r w:rsidRPr="002D6DDC">
        <w:rPr>
          <w:rFonts w:ascii="Liberation Sans" w:eastAsia="Calibri" w:hAnsi="Liberation Sans" w:cs="Calibri"/>
          <w:i/>
          <w:iCs/>
          <w:sz w:val="44"/>
          <w:szCs w:val="44"/>
          <w:vertAlign w:val="subscript"/>
        </w:rPr>
        <w:t xml:space="preserve">Sequence Diagram for </w:t>
      </w:r>
      <w:r w:rsidR="00927AC4">
        <w:rPr>
          <w:rFonts w:ascii="Liberation Sans" w:eastAsia="Calibri" w:hAnsi="Liberation Sans" w:cs="Calibri"/>
          <w:i/>
          <w:iCs/>
          <w:sz w:val="44"/>
          <w:szCs w:val="44"/>
          <w:vertAlign w:val="subscript"/>
        </w:rPr>
        <w:t>Admin</w:t>
      </w:r>
    </w:p>
    <w:p w14:paraId="15B5F19F" w14:textId="11C43CB6" w:rsidR="001A2CAC" w:rsidRDefault="001A2CAC" w:rsidP="00272490">
      <w:pPr>
        <w:rPr>
          <w:rFonts w:ascii="Times New Roman" w:hAnsi="Times New Roman" w:cs="Times New Roman"/>
          <w:b/>
          <w:bCs/>
          <w:sz w:val="56"/>
          <w:szCs w:val="56"/>
        </w:rPr>
      </w:pPr>
    </w:p>
    <w:p w14:paraId="55237768" w14:textId="77777777" w:rsidR="00CE2FAE" w:rsidRDefault="00CE2FAE" w:rsidP="00272490">
      <w:pPr>
        <w:rPr>
          <w:rFonts w:ascii="Times New Roman" w:hAnsi="Times New Roman" w:cs="Times New Roman"/>
          <w:b/>
          <w:bCs/>
          <w:sz w:val="56"/>
          <w:szCs w:val="56"/>
        </w:rPr>
      </w:pPr>
    </w:p>
    <w:p w14:paraId="6E46A4C3" w14:textId="77777777" w:rsidR="00247578" w:rsidRDefault="00247578" w:rsidP="00272490">
      <w:pPr>
        <w:rPr>
          <w:rFonts w:ascii="Times New Roman" w:hAnsi="Times New Roman" w:cs="Times New Roman"/>
          <w:b/>
          <w:bCs/>
          <w:sz w:val="56"/>
          <w:szCs w:val="56"/>
        </w:rPr>
      </w:pPr>
    </w:p>
    <w:p w14:paraId="7C7F7811" w14:textId="77777777" w:rsidR="00133FEB" w:rsidRDefault="00133FEB" w:rsidP="00272490">
      <w:pPr>
        <w:rPr>
          <w:rFonts w:ascii="Times New Roman" w:hAnsi="Times New Roman" w:cs="Times New Roman"/>
          <w:b/>
          <w:bCs/>
          <w:sz w:val="56"/>
          <w:szCs w:val="56"/>
        </w:rPr>
      </w:pPr>
    </w:p>
    <w:p w14:paraId="55175030" w14:textId="77777777" w:rsidR="007B293A" w:rsidRDefault="007B293A" w:rsidP="00272490">
      <w:pPr>
        <w:rPr>
          <w:rFonts w:ascii="Times New Roman" w:hAnsi="Times New Roman" w:cs="Times New Roman"/>
          <w:b/>
          <w:bCs/>
          <w:i/>
          <w:iCs/>
          <w:sz w:val="56"/>
          <w:szCs w:val="56"/>
        </w:rPr>
      </w:pPr>
    </w:p>
    <w:p w14:paraId="2292AB1E" w14:textId="4076C89A" w:rsidR="007B293A" w:rsidRDefault="007B293A" w:rsidP="00272490">
      <w:pPr>
        <w:rPr>
          <w:rFonts w:ascii="Times New Roman" w:hAnsi="Times New Roman" w:cs="Times New Roman"/>
          <w:b/>
          <w:bCs/>
          <w:i/>
          <w:iCs/>
          <w:sz w:val="56"/>
          <w:szCs w:val="56"/>
        </w:rPr>
      </w:pPr>
      <w:r>
        <w:rPr>
          <w:rFonts w:ascii="Times New Roman" w:hAnsi="Times New Roman" w:cs="Times New Roman"/>
          <w:b/>
          <w:bCs/>
          <w:i/>
          <w:iCs/>
          <w:sz w:val="56"/>
          <w:szCs w:val="56"/>
        </w:rPr>
        <w:t xml:space="preserve">Activity </w:t>
      </w:r>
      <w:proofErr w:type="gramStart"/>
      <w:r>
        <w:rPr>
          <w:rFonts w:ascii="Times New Roman" w:hAnsi="Times New Roman" w:cs="Times New Roman"/>
          <w:b/>
          <w:bCs/>
          <w:i/>
          <w:iCs/>
          <w:sz w:val="56"/>
          <w:szCs w:val="56"/>
        </w:rPr>
        <w:t>Diagram:</w:t>
      </w:r>
      <w:r w:rsidR="004B045D">
        <w:rPr>
          <w:rFonts w:ascii="Times New Roman" w:hAnsi="Times New Roman" w:cs="Times New Roman"/>
          <w:b/>
          <w:bCs/>
          <w:i/>
          <w:iCs/>
          <w:sz w:val="56"/>
          <w:szCs w:val="56"/>
        </w:rPr>
        <w:t>-</w:t>
      </w:r>
      <w:proofErr w:type="gramEnd"/>
    </w:p>
    <w:p w14:paraId="13FEE1D0" w14:textId="342993F2" w:rsidR="007B293A" w:rsidRDefault="007B293A" w:rsidP="00272490">
      <w:pPr>
        <w:rPr>
          <w:rFonts w:ascii="Times New Roman" w:hAnsi="Times New Roman" w:cs="Times New Roman"/>
          <w:b/>
          <w:bCs/>
          <w:i/>
          <w:iCs/>
          <w:sz w:val="56"/>
          <w:szCs w:val="56"/>
        </w:rPr>
      </w:pPr>
    </w:p>
    <w:p w14:paraId="58CB8AEE" w14:textId="78CA11F4" w:rsidR="001F74DC" w:rsidRPr="001F74DC" w:rsidRDefault="007B293A" w:rsidP="001F74DC">
      <w:pPr>
        <w:rPr>
          <w:rFonts w:ascii="Times New Roman" w:hAnsi="Times New Roman" w:cs="Times New Roman"/>
          <w:b/>
          <w:bCs/>
          <w:i/>
          <w:iCs/>
          <w:sz w:val="56"/>
          <w:szCs w:val="56"/>
        </w:rPr>
      </w:pPr>
      <w:r>
        <w:rPr>
          <w:rFonts w:ascii="Times New Roman" w:hAnsi="Times New Roman" w:cs="Times New Roman"/>
          <w:b/>
          <w:bCs/>
          <w:i/>
          <w:iCs/>
          <w:noProof/>
          <w:sz w:val="56"/>
          <w:szCs w:val="56"/>
        </w:rPr>
        <w:drawing>
          <wp:inline distT="0" distB="0" distL="0" distR="0" wp14:anchorId="1E79DD03" wp14:editId="1B9A00FB">
            <wp:extent cx="5386705" cy="6980222"/>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405924" cy="7005126"/>
                    </a:xfrm>
                    <a:prstGeom prst="rect">
                      <a:avLst/>
                    </a:prstGeom>
                  </pic:spPr>
                </pic:pic>
              </a:graphicData>
            </a:graphic>
          </wp:inline>
        </w:drawing>
      </w:r>
    </w:p>
    <w:p w14:paraId="2E44CE98" w14:textId="77777777" w:rsidR="007B293A" w:rsidRDefault="007B293A" w:rsidP="00272490">
      <w:pPr>
        <w:rPr>
          <w:rFonts w:ascii="Times New Roman" w:hAnsi="Times New Roman" w:cs="Times New Roman"/>
          <w:b/>
          <w:bCs/>
          <w:i/>
          <w:iCs/>
          <w:sz w:val="56"/>
          <w:szCs w:val="56"/>
        </w:rPr>
      </w:pPr>
    </w:p>
    <w:p w14:paraId="1369C778" w14:textId="080B9C45" w:rsidR="007B293A" w:rsidRDefault="00BB7D78" w:rsidP="00272490">
      <w:pPr>
        <w:rPr>
          <w:rFonts w:ascii="Times New Roman" w:hAnsi="Times New Roman" w:cs="Times New Roman"/>
          <w:b/>
          <w:bCs/>
          <w:i/>
          <w:iCs/>
          <w:sz w:val="56"/>
          <w:szCs w:val="56"/>
        </w:rPr>
      </w:pPr>
      <w:r>
        <w:rPr>
          <w:rFonts w:ascii="Times New Roman" w:hAnsi="Times New Roman" w:cs="Times New Roman"/>
          <w:b/>
          <w:bCs/>
          <w:i/>
          <w:iCs/>
          <w:sz w:val="56"/>
          <w:szCs w:val="56"/>
        </w:rPr>
        <w:t xml:space="preserve"> Component </w:t>
      </w:r>
      <w:proofErr w:type="gramStart"/>
      <w:r>
        <w:rPr>
          <w:rFonts w:ascii="Times New Roman" w:hAnsi="Times New Roman" w:cs="Times New Roman"/>
          <w:b/>
          <w:bCs/>
          <w:i/>
          <w:iCs/>
          <w:sz w:val="56"/>
          <w:szCs w:val="56"/>
        </w:rPr>
        <w:t>Diagram:</w:t>
      </w:r>
      <w:r w:rsidR="004B045D">
        <w:rPr>
          <w:rFonts w:ascii="Times New Roman" w:hAnsi="Times New Roman" w:cs="Times New Roman"/>
          <w:b/>
          <w:bCs/>
          <w:i/>
          <w:iCs/>
          <w:sz w:val="56"/>
          <w:szCs w:val="56"/>
        </w:rPr>
        <w:t>-</w:t>
      </w:r>
      <w:proofErr w:type="gramEnd"/>
    </w:p>
    <w:p w14:paraId="3FE385A7" w14:textId="168B1FFA" w:rsidR="00BB7D78" w:rsidRDefault="00BB7D78" w:rsidP="00272490">
      <w:pPr>
        <w:rPr>
          <w:rFonts w:ascii="Times New Roman" w:hAnsi="Times New Roman" w:cs="Times New Roman"/>
          <w:b/>
          <w:bCs/>
          <w:i/>
          <w:iCs/>
          <w:sz w:val="56"/>
          <w:szCs w:val="56"/>
        </w:rPr>
      </w:pPr>
    </w:p>
    <w:p w14:paraId="72567828" w14:textId="7A4C9B87" w:rsidR="00BB7D78" w:rsidRDefault="00BB7D78" w:rsidP="00272490">
      <w:pPr>
        <w:rPr>
          <w:rFonts w:ascii="Times New Roman" w:hAnsi="Times New Roman" w:cs="Times New Roman"/>
          <w:b/>
          <w:bCs/>
          <w:i/>
          <w:iCs/>
          <w:sz w:val="56"/>
          <w:szCs w:val="56"/>
        </w:rPr>
      </w:pPr>
    </w:p>
    <w:p w14:paraId="67F773C4" w14:textId="1B210B6F" w:rsidR="00BB7D78" w:rsidRDefault="00BB7D78" w:rsidP="00272490">
      <w:pPr>
        <w:rPr>
          <w:rFonts w:ascii="Times New Roman" w:hAnsi="Times New Roman" w:cs="Times New Roman"/>
          <w:b/>
          <w:bCs/>
          <w:i/>
          <w:iCs/>
          <w:sz w:val="56"/>
          <w:szCs w:val="56"/>
        </w:rPr>
      </w:pPr>
    </w:p>
    <w:p w14:paraId="5DC06402" w14:textId="283B72A3" w:rsidR="00BB7D78" w:rsidRDefault="00BB7D78" w:rsidP="00272490">
      <w:pPr>
        <w:rPr>
          <w:rFonts w:ascii="Times New Roman" w:hAnsi="Times New Roman" w:cs="Times New Roman"/>
          <w:b/>
          <w:bCs/>
          <w:i/>
          <w:iCs/>
          <w:sz w:val="56"/>
          <w:szCs w:val="56"/>
        </w:rPr>
      </w:pPr>
      <w:r>
        <w:rPr>
          <w:rFonts w:ascii="Times New Roman" w:hAnsi="Times New Roman" w:cs="Times New Roman"/>
          <w:b/>
          <w:bCs/>
          <w:i/>
          <w:iCs/>
          <w:noProof/>
          <w:sz w:val="56"/>
          <w:szCs w:val="56"/>
        </w:rPr>
        <w:drawing>
          <wp:inline distT="0" distB="0" distL="0" distR="0" wp14:anchorId="0BA9A4C5" wp14:editId="5DB0D075">
            <wp:extent cx="5395595" cy="533249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425534" cy="5362080"/>
                    </a:xfrm>
                    <a:prstGeom prst="rect">
                      <a:avLst/>
                    </a:prstGeom>
                  </pic:spPr>
                </pic:pic>
              </a:graphicData>
            </a:graphic>
          </wp:inline>
        </w:drawing>
      </w:r>
    </w:p>
    <w:p w14:paraId="52D98E31" w14:textId="77777777" w:rsidR="007B293A" w:rsidRDefault="007B293A" w:rsidP="00272490">
      <w:pPr>
        <w:rPr>
          <w:rFonts w:ascii="Times New Roman" w:hAnsi="Times New Roman" w:cs="Times New Roman"/>
          <w:b/>
          <w:bCs/>
          <w:i/>
          <w:iCs/>
          <w:sz w:val="56"/>
          <w:szCs w:val="56"/>
        </w:rPr>
      </w:pPr>
    </w:p>
    <w:p w14:paraId="299C703F" w14:textId="09CC920C" w:rsidR="00A510BF" w:rsidRPr="00482D65" w:rsidRDefault="00482D65" w:rsidP="00272490">
      <w:pPr>
        <w:rPr>
          <w:rFonts w:ascii="Times New Roman" w:hAnsi="Times New Roman" w:cs="Times New Roman"/>
          <w:b/>
          <w:bCs/>
          <w:i/>
          <w:iCs/>
          <w:sz w:val="56"/>
          <w:szCs w:val="56"/>
        </w:rPr>
      </w:pPr>
      <w:proofErr w:type="gramStart"/>
      <w:r w:rsidRPr="00482D65">
        <w:rPr>
          <w:rFonts w:ascii="Times New Roman" w:hAnsi="Times New Roman" w:cs="Times New Roman"/>
          <w:b/>
          <w:bCs/>
          <w:i/>
          <w:iCs/>
          <w:sz w:val="56"/>
          <w:szCs w:val="56"/>
        </w:rPr>
        <w:lastRenderedPageBreak/>
        <w:t>S</w:t>
      </w:r>
      <w:r w:rsidR="00A510BF" w:rsidRPr="00482D65">
        <w:rPr>
          <w:rFonts w:ascii="Times New Roman" w:hAnsi="Times New Roman" w:cs="Times New Roman"/>
          <w:b/>
          <w:bCs/>
          <w:i/>
          <w:iCs/>
          <w:sz w:val="56"/>
          <w:szCs w:val="56"/>
        </w:rPr>
        <w:t>creens</w:t>
      </w:r>
      <w:r>
        <w:rPr>
          <w:rFonts w:ascii="Times New Roman" w:hAnsi="Times New Roman" w:cs="Times New Roman"/>
          <w:b/>
          <w:bCs/>
          <w:i/>
          <w:iCs/>
          <w:sz w:val="56"/>
          <w:szCs w:val="56"/>
        </w:rPr>
        <w:t>:</w:t>
      </w:r>
      <w:r w:rsidR="004B045D">
        <w:rPr>
          <w:rFonts w:ascii="Times New Roman" w:hAnsi="Times New Roman" w:cs="Times New Roman"/>
          <w:b/>
          <w:bCs/>
          <w:i/>
          <w:iCs/>
          <w:sz w:val="56"/>
          <w:szCs w:val="56"/>
        </w:rPr>
        <w:t>-</w:t>
      </w:r>
      <w:proofErr w:type="gramEnd"/>
    </w:p>
    <w:p w14:paraId="745C75BE" w14:textId="77777777" w:rsidR="00B56076" w:rsidRDefault="00B56076">
      <w:pPr>
        <w:rPr>
          <w:rFonts w:ascii="Times New Roman" w:hAnsi="Times New Roman" w:cs="Times New Roman"/>
          <w:b/>
          <w:bCs/>
          <w:sz w:val="56"/>
          <w:szCs w:val="56"/>
        </w:rPr>
      </w:pPr>
    </w:p>
    <w:p w14:paraId="71C5446B" w14:textId="37DE9F54" w:rsidR="00817FEA" w:rsidRDefault="00817FEA">
      <w:pPr>
        <w:rPr>
          <w:rFonts w:ascii="Times New Roman" w:hAnsi="Times New Roman" w:cs="Times New Roman"/>
          <w:b/>
          <w:bCs/>
          <w:sz w:val="56"/>
          <w:szCs w:val="56"/>
        </w:rPr>
      </w:pPr>
    </w:p>
    <w:p w14:paraId="72932710" w14:textId="77777777" w:rsidR="00817FEA" w:rsidRDefault="00817FEA">
      <w:pPr>
        <w:rPr>
          <w:rFonts w:ascii="Times New Roman" w:hAnsi="Times New Roman" w:cs="Times New Roman"/>
          <w:b/>
          <w:bCs/>
          <w:sz w:val="56"/>
          <w:szCs w:val="56"/>
        </w:rPr>
      </w:pPr>
    </w:p>
    <w:p w14:paraId="39D60E71" w14:textId="77777777" w:rsidR="00817FEA" w:rsidRDefault="00817FEA">
      <w:pPr>
        <w:rPr>
          <w:rFonts w:ascii="Times New Roman" w:hAnsi="Times New Roman" w:cs="Times New Roman"/>
          <w:b/>
          <w:bCs/>
          <w:sz w:val="56"/>
          <w:szCs w:val="56"/>
        </w:rPr>
      </w:pPr>
      <w:r>
        <w:rPr>
          <w:rFonts w:ascii="Times New Roman" w:hAnsi="Times New Roman" w:cs="Times New Roman"/>
          <w:b/>
          <w:bCs/>
          <w:noProof/>
          <w:sz w:val="56"/>
          <w:szCs w:val="56"/>
        </w:rPr>
        <w:drawing>
          <wp:inline distT="0" distB="0" distL="0" distR="0" wp14:anchorId="44AA8DA6" wp14:editId="77B7B42A">
            <wp:extent cx="5919470" cy="382961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35241" cy="3904513"/>
                    </a:xfrm>
                    <a:prstGeom prst="rect">
                      <a:avLst/>
                    </a:prstGeom>
                  </pic:spPr>
                </pic:pic>
              </a:graphicData>
            </a:graphic>
          </wp:inline>
        </w:drawing>
      </w:r>
    </w:p>
    <w:p w14:paraId="435CCAE8" w14:textId="77777777" w:rsidR="00817FEA" w:rsidRDefault="00817FEA">
      <w:pPr>
        <w:rPr>
          <w:rFonts w:ascii="Times New Roman" w:hAnsi="Times New Roman" w:cs="Times New Roman"/>
          <w:b/>
          <w:bCs/>
          <w:sz w:val="56"/>
          <w:szCs w:val="56"/>
        </w:rPr>
      </w:pPr>
    </w:p>
    <w:p w14:paraId="27A358E0" w14:textId="77777777" w:rsidR="00817FEA" w:rsidRDefault="00817FEA">
      <w:pPr>
        <w:rPr>
          <w:rFonts w:ascii="Times New Roman" w:hAnsi="Times New Roman" w:cs="Times New Roman"/>
          <w:b/>
          <w:bCs/>
          <w:sz w:val="56"/>
          <w:szCs w:val="56"/>
        </w:rPr>
      </w:pPr>
    </w:p>
    <w:p w14:paraId="3BBEC12A" w14:textId="77777777" w:rsidR="00817FEA" w:rsidRDefault="00817FEA">
      <w:pPr>
        <w:rPr>
          <w:rFonts w:ascii="Times New Roman" w:hAnsi="Times New Roman" w:cs="Times New Roman"/>
          <w:b/>
          <w:bCs/>
          <w:sz w:val="56"/>
          <w:szCs w:val="56"/>
        </w:rPr>
      </w:pPr>
    </w:p>
    <w:p w14:paraId="04D3EA1C" w14:textId="77777777" w:rsidR="00817FEA" w:rsidRDefault="00817FEA">
      <w:pPr>
        <w:rPr>
          <w:rFonts w:ascii="Times New Roman" w:hAnsi="Times New Roman" w:cs="Times New Roman"/>
          <w:b/>
          <w:bCs/>
          <w:sz w:val="56"/>
          <w:szCs w:val="56"/>
        </w:rPr>
      </w:pPr>
    </w:p>
    <w:p w14:paraId="49039F1A" w14:textId="5D7EE1EA" w:rsidR="00817FEA" w:rsidRDefault="00817FEA">
      <w:pPr>
        <w:rPr>
          <w:rFonts w:ascii="Times New Roman" w:hAnsi="Times New Roman" w:cs="Times New Roman"/>
          <w:b/>
          <w:bCs/>
          <w:sz w:val="56"/>
          <w:szCs w:val="56"/>
        </w:rPr>
      </w:pPr>
    </w:p>
    <w:p w14:paraId="642BC1F4" w14:textId="39787518" w:rsidR="00817FEA" w:rsidRDefault="00817FEA">
      <w:pPr>
        <w:rPr>
          <w:rFonts w:ascii="Times New Roman" w:hAnsi="Times New Roman" w:cs="Times New Roman"/>
          <w:b/>
          <w:bCs/>
          <w:sz w:val="56"/>
          <w:szCs w:val="56"/>
        </w:rPr>
      </w:pPr>
    </w:p>
    <w:p w14:paraId="5D30F175" w14:textId="39AC0A3E" w:rsidR="003766E9" w:rsidRDefault="003766E9">
      <w:pPr>
        <w:rPr>
          <w:rFonts w:ascii="Times New Roman" w:hAnsi="Times New Roman" w:cs="Times New Roman"/>
          <w:b/>
          <w:bCs/>
          <w:sz w:val="56"/>
          <w:szCs w:val="56"/>
        </w:rPr>
      </w:pPr>
    </w:p>
    <w:p w14:paraId="1811C637" w14:textId="77777777" w:rsidR="003766E9" w:rsidRDefault="003766E9">
      <w:pPr>
        <w:rPr>
          <w:rFonts w:ascii="Times New Roman" w:hAnsi="Times New Roman" w:cs="Times New Roman"/>
          <w:b/>
          <w:bCs/>
          <w:sz w:val="56"/>
          <w:szCs w:val="56"/>
        </w:rPr>
      </w:pPr>
    </w:p>
    <w:p w14:paraId="3F27A3E3" w14:textId="6EC718E6" w:rsidR="00817FEA" w:rsidRDefault="00817FEA">
      <w:pPr>
        <w:rPr>
          <w:rFonts w:ascii="Times New Roman" w:hAnsi="Times New Roman" w:cs="Times New Roman"/>
          <w:b/>
          <w:bCs/>
          <w:sz w:val="56"/>
          <w:szCs w:val="56"/>
        </w:rPr>
      </w:pPr>
    </w:p>
    <w:p w14:paraId="67131CCC" w14:textId="6192E00D" w:rsidR="00817FEA" w:rsidRDefault="00817FEA">
      <w:pPr>
        <w:rPr>
          <w:rFonts w:ascii="Times New Roman" w:hAnsi="Times New Roman" w:cs="Times New Roman"/>
          <w:b/>
          <w:bCs/>
          <w:sz w:val="56"/>
          <w:szCs w:val="56"/>
        </w:rPr>
      </w:pPr>
      <w:r>
        <w:rPr>
          <w:rFonts w:ascii="Times New Roman" w:hAnsi="Times New Roman" w:cs="Times New Roman"/>
          <w:b/>
          <w:bCs/>
          <w:noProof/>
          <w:sz w:val="56"/>
          <w:szCs w:val="56"/>
        </w:rPr>
        <w:drawing>
          <wp:inline distT="0" distB="0" distL="0" distR="0" wp14:anchorId="5AAA2DAF" wp14:editId="5A9D3ECB">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545F99" w14:textId="65E44ADE" w:rsidR="00817FEA" w:rsidRDefault="00817FEA">
      <w:pPr>
        <w:rPr>
          <w:rFonts w:ascii="Times New Roman" w:hAnsi="Times New Roman" w:cs="Times New Roman"/>
          <w:b/>
          <w:bCs/>
          <w:sz w:val="56"/>
          <w:szCs w:val="56"/>
        </w:rPr>
      </w:pPr>
    </w:p>
    <w:p w14:paraId="02192222" w14:textId="193F3304" w:rsidR="00817FEA" w:rsidRDefault="00817FEA">
      <w:pPr>
        <w:rPr>
          <w:rFonts w:ascii="Times New Roman" w:hAnsi="Times New Roman" w:cs="Times New Roman"/>
          <w:b/>
          <w:bCs/>
          <w:sz w:val="56"/>
          <w:szCs w:val="56"/>
        </w:rPr>
      </w:pPr>
    </w:p>
    <w:p w14:paraId="2894F0EE" w14:textId="74EBA815" w:rsidR="00817FEA" w:rsidRDefault="00817FEA">
      <w:pPr>
        <w:rPr>
          <w:rFonts w:ascii="Times New Roman" w:hAnsi="Times New Roman" w:cs="Times New Roman"/>
          <w:b/>
          <w:bCs/>
          <w:sz w:val="56"/>
          <w:szCs w:val="56"/>
        </w:rPr>
      </w:pPr>
    </w:p>
    <w:p w14:paraId="0F9C34BA" w14:textId="769F8A3A" w:rsidR="00817FEA" w:rsidRDefault="00817FEA">
      <w:pPr>
        <w:rPr>
          <w:rFonts w:ascii="Times New Roman" w:hAnsi="Times New Roman" w:cs="Times New Roman"/>
          <w:b/>
          <w:bCs/>
          <w:sz w:val="56"/>
          <w:szCs w:val="56"/>
        </w:rPr>
      </w:pPr>
    </w:p>
    <w:p w14:paraId="6186B7EC" w14:textId="084AC576" w:rsidR="00817FEA" w:rsidRDefault="00817FEA">
      <w:pPr>
        <w:rPr>
          <w:rFonts w:ascii="Times New Roman" w:hAnsi="Times New Roman" w:cs="Times New Roman"/>
          <w:b/>
          <w:bCs/>
          <w:sz w:val="56"/>
          <w:szCs w:val="56"/>
        </w:rPr>
      </w:pPr>
    </w:p>
    <w:p w14:paraId="3785E27C" w14:textId="77777777" w:rsidR="00817FEA" w:rsidRDefault="00817FEA">
      <w:pPr>
        <w:rPr>
          <w:rFonts w:ascii="Times New Roman" w:hAnsi="Times New Roman" w:cs="Times New Roman"/>
          <w:b/>
          <w:bCs/>
          <w:sz w:val="56"/>
          <w:szCs w:val="56"/>
        </w:rPr>
      </w:pPr>
    </w:p>
    <w:p w14:paraId="0EC1D0AF" w14:textId="77777777" w:rsidR="00817FEA" w:rsidRDefault="00817FEA">
      <w:pPr>
        <w:rPr>
          <w:rFonts w:ascii="Times New Roman" w:hAnsi="Times New Roman" w:cs="Times New Roman"/>
          <w:b/>
          <w:bCs/>
          <w:sz w:val="56"/>
          <w:szCs w:val="56"/>
        </w:rPr>
      </w:pPr>
    </w:p>
    <w:p w14:paraId="1E92B113" w14:textId="77777777" w:rsidR="00817FEA" w:rsidRDefault="00817FEA">
      <w:pPr>
        <w:rPr>
          <w:rFonts w:ascii="Times New Roman" w:hAnsi="Times New Roman" w:cs="Times New Roman"/>
          <w:b/>
          <w:bCs/>
          <w:sz w:val="56"/>
          <w:szCs w:val="56"/>
        </w:rPr>
      </w:pPr>
    </w:p>
    <w:p w14:paraId="1E0C7143" w14:textId="360C0C86" w:rsidR="00817FEA" w:rsidRDefault="00817FEA">
      <w:pPr>
        <w:rPr>
          <w:rFonts w:ascii="Times New Roman" w:hAnsi="Times New Roman" w:cs="Times New Roman"/>
          <w:b/>
          <w:bCs/>
          <w:sz w:val="56"/>
          <w:szCs w:val="56"/>
        </w:rPr>
      </w:pPr>
    </w:p>
    <w:p w14:paraId="0749535D" w14:textId="699F901F" w:rsidR="003766E9" w:rsidRDefault="003766E9">
      <w:pPr>
        <w:rPr>
          <w:rFonts w:ascii="Times New Roman" w:hAnsi="Times New Roman" w:cs="Times New Roman"/>
          <w:b/>
          <w:bCs/>
          <w:sz w:val="56"/>
          <w:szCs w:val="56"/>
        </w:rPr>
      </w:pPr>
    </w:p>
    <w:p w14:paraId="2968EDD3" w14:textId="77777777" w:rsidR="003766E9" w:rsidRDefault="003766E9">
      <w:pPr>
        <w:rPr>
          <w:rFonts w:ascii="Times New Roman" w:hAnsi="Times New Roman" w:cs="Times New Roman"/>
          <w:b/>
          <w:bCs/>
          <w:sz w:val="56"/>
          <w:szCs w:val="56"/>
        </w:rPr>
      </w:pPr>
    </w:p>
    <w:p w14:paraId="2150BCCA" w14:textId="77777777" w:rsidR="00817FEA" w:rsidRDefault="00817FEA">
      <w:pPr>
        <w:rPr>
          <w:rFonts w:ascii="Times New Roman" w:hAnsi="Times New Roman" w:cs="Times New Roman"/>
          <w:b/>
          <w:bCs/>
          <w:sz w:val="56"/>
          <w:szCs w:val="56"/>
        </w:rPr>
      </w:pPr>
    </w:p>
    <w:p w14:paraId="37B57FAC" w14:textId="00AB9573" w:rsidR="00817FEA" w:rsidRDefault="003766E9">
      <w:pPr>
        <w:rPr>
          <w:rFonts w:ascii="Times New Roman" w:hAnsi="Times New Roman" w:cs="Times New Roman"/>
          <w:b/>
          <w:bCs/>
          <w:sz w:val="56"/>
          <w:szCs w:val="56"/>
        </w:rPr>
      </w:pPr>
      <w:r>
        <w:rPr>
          <w:rFonts w:ascii="Times New Roman" w:hAnsi="Times New Roman" w:cs="Times New Roman"/>
          <w:b/>
          <w:bCs/>
          <w:noProof/>
          <w:sz w:val="56"/>
          <w:szCs w:val="56"/>
        </w:rPr>
        <w:drawing>
          <wp:inline distT="0" distB="0" distL="0" distR="0" wp14:anchorId="51910730" wp14:editId="1BFC3864">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9DD365" w14:textId="77777777" w:rsidR="00817FEA" w:rsidRDefault="00817FEA">
      <w:pPr>
        <w:rPr>
          <w:rFonts w:ascii="Times New Roman" w:hAnsi="Times New Roman" w:cs="Times New Roman"/>
          <w:b/>
          <w:bCs/>
          <w:sz w:val="56"/>
          <w:szCs w:val="56"/>
        </w:rPr>
      </w:pPr>
    </w:p>
    <w:p w14:paraId="7F630CBC" w14:textId="77777777" w:rsidR="00817FEA" w:rsidRDefault="00817FEA">
      <w:pPr>
        <w:rPr>
          <w:rFonts w:ascii="Times New Roman" w:hAnsi="Times New Roman" w:cs="Times New Roman"/>
          <w:b/>
          <w:bCs/>
          <w:sz w:val="56"/>
          <w:szCs w:val="56"/>
        </w:rPr>
      </w:pPr>
    </w:p>
    <w:p w14:paraId="2CF5B6FE" w14:textId="77777777" w:rsidR="00817FEA" w:rsidRDefault="00817FEA">
      <w:pPr>
        <w:rPr>
          <w:rFonts w:ascii="Times New Roman" w:hAnsi="Times New Roman" w:cs="Times New Roman"/>
          <w:b/>
          <w:bCs/>
          <w:sz w:val="56"/>
          <w:szCs w:val="56"/>
        </w:rPr>
      </w:pPr>
    </w:p>
    <w:p w14:paraId="063A98E1" w14:textId="77777777" w:rsidR="00817FEA" w:rsidRDefault="00817FEA">
      <w:pPr>
        <w:rPr>
          <w:rFonts w:ascii="Times New Roman" w:hAnsi="Times New Roman" w:cs="Times New Roman"/>
          <w:b/>
          <w:bCs/>
          <w:sz w:val="56"/>
          <w:szCs w:val="56"/>
        </w:rPr>
      </w:pPr>
    </w:p>
    <w:p w14:paraId="6DAB5F89" w14:textId="7CEDEFB6" w:rsidR="00817FEA" w:rsidRDefault="00817FEA">
      <w:pPr>
        <w:rPr>
          <w:rFonts w:ascii="Times New Roman" w:hAnsi="Times New Roman" w:cs="Times New Roman"/>
          <w:b/>
          <w:bCs/>
          <w:sz w:val="56"/>
          <w:szCs w:val="56"/>
        </w:rPr>
      </w:pPr>
    </w:p>
    <w:p w14:paraId="4F12211D" w14:textId="058D2317" w:rsidR="003766E9" w:rsidRDefault="003766E9">
      <w:pPr>
        <w:rPr>
          <w:rFonts w:ascii="Times New Roman" w:hAnsi="Times New Roman" w:cs="Times New Roman"/>
          <w:b/>
          <w:bCs/>
          <w:sz w:val="56"/>
          <w:szCs w:val="56"/>
        </w:rPr>
      </w:pPr>
    </w:p>
    <w:p w14:paraId="1287DCC2" w14:textId="2C8A9E3C" w:rsidR="003766E9" w:rsidRDefault="003766E9">
      <w:pPr>
        <w:rPr>
          <w:rFonts w:ascii="Times New Roman" w:hAnsi="Times New Roman" w:cs="Times New Roman"/>
          <w:b/>
          <w:bCs/>
          <w:sz w:val="56"/>
          <w:szCs w:val="56"/>
        </w:rPr>
      </w:pPr>
    </w:p>
    <w:p w14:paraId="69E3BC2A" w14:textId="77777777" w:rsidR="003766E9" w:rsidRDefault="003766E9">
      <w:pPr>
        <w:rPr>
          <w:rFonts w:ascii="Times New Roman" w:hAnsi="Times New Roman" w:cs="Times New Roman"/>
          <w:b/>
          <w:bCs/>
          <w:sz w:val="56"/>
          <w:szCs w:val="56"/>
        </w:rPr>
      </w:pPr>
    </w:p>
    <w:p w14:paraId="2E2EC739" w14:textId="61987FB9" w:rsidR="003766E9" w:rsidRDefault="003766E9">
      <w:pPr>
        <w:rPr>
          <w:rFonts w:ascii="Times New Roman" w:hAnsi="Times New Roman" w:cs="Times New Roman"/>
          <w:b/>
          <w:bCs/>
          <w:sz w:val="56"/>
          <w:szCs w:val="56"/>
        </w:rPr>
      </w:pPr>
      <w:r>
        <w:rPr>
          <w:rFonts w:ascii="Times New Roman" w:hAnsi="Times New Roman" w:cs="Times New Roman"/>
          <w:b/>
          <w:bCs/>
          <w:noProof/>
          <w:sz w:val="56"/>
          <w:szCs w:val="56"/>
        </w:rPr>
        <w:drawing>
          <wp:inline distT="0" distB="0" distL="0" distR="0" wp14:anchorId="3268CB67" wp14:editId="31A54667">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909ED3" w14:textId="77777777" w:rsidR="00817FEA" w:rsidRDefault="00817FEA">
      <w:pPr>
        <w:rPr>
          <w:rFonts w:ascii="Times New Roman" w:hAnsi="Times New Roman" w:cs="Times New Roman"/>
          <w:b/>
          <w:bCs/>
          <w:sz w:val="56"/>
          <w:szCs w:val="56"/>
        </w:rPr>
      </w:pPr>
    </w:p>
    <w:p w14:paraId="31A4D2EE" w14:textId="77777777" w:rsidR="00817FEA" w:rsidRDefault="00817FEA">
      <w:pPr>
        <w:rPr>
          <w:rFonts w:ascii="Times New Roman" w:hAnsi="Times New Roman" w:cs="Times New Roman"/>
          <w:b/>
          <w:bCs/>
          <w:sz w:val="56"/>
          <w:szCs w:val="56"/>
        </w:rPr>
      </w:pPr>
    </w:p>
    <w:p w14:paraId="02598479" w14:textId="77777777" w:rsidR="00817FEA" w:rsidRDefault="00817FEA">
      <w:pPr>
        <w:rPr>
          <w:rFonts w:ascii="Times New Roman" w:hAnsi="Times New Roman" w:cs="Times New Roman"/>
          <w:b/>
          <w:bCs/>
          <w:sz w:val="56"/>
          <w:szCs w:val="56"/>
        </w:rPr>
      </w:pPr>
    </w:p>
    <w:p w14:paraId="74D94B6B" w14:textId="77777777" w:rsidR="00817FEA" w:rsidRDefault="00817FEA">
      <w:pPr>
        <w:rPr>
          <w:rFonts w:ascii="Times New Roman" w:hAnsi="Times New Roman" w:cs="Times New Roman"/>
          <w:b/>
          <w:bCs/>
          <w:sz w:val="56"/>
          <w:szCs w:val="56"/>
        </w:rPr>
      </w:pPr>
    </w:p>
    <w:p w14:paraId="613F9E3E" w14:textId="60B67C56" w:rsidR="00A510BF" w:rsidRDefault="00A510BF">
      <w:pPr>
        <w:rPr>
          <w:rFonts w:ascii="Times New Roman" w:hAnsi="Times New Roman" w:cs="Times New Roman"/>
          <w:b/>
          <w:bCs/>
          <w:sz w:val="56"/>
          <w:szCs w:val="56"/>
        </w:rPr>
      </w:pPr>
      <w:r>
        <w:rPr>
          <w:rFonts w:ascii="Times New Roman" w:hAnsi="Times New Roman" w:cs="Times New Roman"/>
          <w:b/>
          <w:bCs/>
          <w:sz w:val="56"/>
          <w:szCs w:val="56"/>
        </w:rPr>
        <w:br w:type="page"/>
      </w:r>
    </w:p>
    <w:p w14:paraId="53CCCA5B" w14:textId="727BDA19" w:rsidR="003766E9" w:rsidRDefault="003766E9">
      <w:pPr>
        <w:rPr>
          <w:rFonts w:ascii="Times New Roman" w:hAnsi="Times New Roman" w:cs="Times New Roman"/>
          <w:b/>
          <w:bCs/>
          <w:sz w:val="56"/>
          <w:szCs w:val="56"/>
        </w:rPr>
      </w:pPr>
    </w:p>
    <w:p w14:paraId="146AF782" w14:textId="63358E3D" w:rsidR="003766E9" w:rsidRDefault="003766E9">
      <w:pPr>
        <w:rPr>
          <w:rFonts w:ascii="Times New Roman" w:hAnsi="Times New Roman" w:cs="Times New Roman"/>
          <w:b/>
          <w:bCs/>
          <w:sz w:val="56"/>
          <w:szCs w:val="56"/>
        </w:rPr>
      </w:pPr>
    </w:p>
    <w:p w14:paraId="189E9893" w14:textId="77777777" w:rsidR="003766E9" w:rsidRDefault="003766E9">
      <w:pPr>
        <w:rPr>
          <w:rFonts w:ascii="Times New Roman" w:hAnsi="Times New Roman" w:cs="Times New Roman"/>
          <w:b/>
          <w:bCs/>
          <w:sz w:val="56"/>
          <w:szCs w:val="56"/>
        </w:rPr>
      </w:pPr>
    </w:p>
    <w:p w14:paraId="053FF8DC" w14:textId="6C7A7CD7" w:rsidR="003766E9" w:rsidRDefault="003766E9">
      <w:pPr>
        <w:rPr>
          <w:rFonts w:ascii="Times New Roman" w:hAnsi="Times New Roman" w:cs="Times New Roman"/>
          <w:b/>
          <w:bCs/>
          <w:sz w:val="56"/>
          <w:szCs w:val="56"/>
        </w:rPr>
      </w:pPr>
    </w:p>
    <w:p w14:paraId="32142CB5" w14:textId="6F793657" w:rsidR="003766E9" w:rsidRDefault="003766E9">
      <w:pPr>
        <w:rPr>
          <w:rFonts w:ascii="Times New Roman" w:hAnsi="Times New Roman" w:cs="Times New Roman"/>
          <w:b/>
          <w:bCs/>
          <w:sz w:val="56"/>
          <w:szCs w:val="56"/>
        </w:rPr>
      </w:pPr>
      <w:r>
        <w:rPr>
          <w:rFonts w:ascii="Times New Roman" w:hAnsi="Times New Roman" w:cs="Times New Roman"/>
          <w:b/>
          <w:bCs/>
          <w:noProof/>
          <w:sz w:val="56"/>
          <w:szCs w:val="56"/>
        </w:rPr>
        <w:drawing>
          <wp:inline distT="0" distB="0" distL="0" distR="0" wp14:anchorId="18269946" wp14:editId="2C30B251">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161E54" w14:textId="5C96518F" w:rsidR="003766E9" w:rsidRDefault="003766E9">
      <w:pPr>
        <w:rPr>
          <w:rFonts w:ascii="Times New Roman" w:hAnsi="Times New Roman" w:cs="Times New Roman"/>
          <w:b/>
          <w:bCs/>
          <w:sz w:val="56"/>
          <w:szCs w:val="56"/>
        </w:rPr>
      </w:pPr>
    </w:p>
    <w:p w14:paraId="0DC3D203" w14:textId="2C5C889E" w:rsidR="003766E9" w:rsidRDefault="003766E9">
      <w:pPr>
        <w:rPr>
          <w:rFonts w:ascii="Times New Roman" w:hAnsi="Times New Roman" w:cs="Times New Roman"/>
          <w:b/>
          <w:bCs/>
          <w:sz w:val="56"/>
          <w:szCs w:val="56"/>
        </w:rPr>
      </w:pPr>
    </w:p>
    <w:p w14:paraId="74F1F2D5" w14:textId="00FDC2A1" w:rsidR="003766E9" w:rsidRDefault="003766E9">
      <w:pPr>
        <w:rPr>
          <w:rFonts w:ascii="Times New Roman" w:hAnsi="Times New Roman" w:cs="Times New Roman"/>
          <w:b/>
          <w:bCs/>
          <w:sz w:val="56"/>
          <w:szCs w:val="56"/>
        </w:rPr>
      </w:pPr>
    </w:p>
    <w:p w14:paraId="222047AC" w14:textId="4B6A5944" w:rsidR="003766E9" w:rsidRDefault="003766E9">
      <w:pPr>
        <w:rPr>
          <w:rFonts w:ascii="Times New Roman" w:hAnsi="Times New Roman" w:cs="Times New Roman"/>
          <w:b/>
          <w:bCs/>
          <w:sz w:val="56"/>
          <w:szCs w:val="56"/>
        </w:rPr>
      </w:pPr>
    </w:p>
    <w:p w14:paraId="49EF6B7E" w14:textId="00FBA495" w:rsidR="003766E9" w:rsidRDefault="003766E9">
      <w:pPr>
        <w:rPr>
          <w:rFonts w:ascii="Times New Roman" w:hAnsi="Times New Roman" w:cs="Times New Roman"/>
          <w:b/>
          <w:bCs/>
          <w:sz w:val="56"/>
          <w:szCs w:val="56"/>
        </w:rPr>
      </w:pPr>
    </w:p>
    <w:p w14:paraId="50E59982" w14:textId="133EDE9B" w:rsidR="003766E9" w:rsidRDefault="003766E9">
      <w:pPr>
        <w:rPr>
          <w:rFonts w:ascii="Times New Roman" w:hAnsi="Times New Roman" w:cs="Times New Roman"/>
          <w:b/>
          <w:bCs/>
          <w:sz w:val="56"/>
          <w:szCs w:val="56"/>
        </w:rPr>
      </w:pPr>
    </w:p>
    <w:p w14:paraId="6DEE9F19" w14:textId="765A6429" w:rsidR="003766E9" w:rsidRDefault="003766E9">
      <w:pPr>
        <w:rPr>
          <w:rFonts w:ascii="Times New Roman" w:hAnsi="Times New Roman" w:cs="Times New Roman"/>
          <w:b/>
          <w:bCs/>
          <w:sz w:val="56"/>
          <w:szCs w:val="56"/>
        </w:rPr>
      </w:pPr>
    </w:p>
    <w:p w14:paraId="04C17042" w14:textId="0BFC5518" w:rsidR="003766E9" w:rsidRDefault="003766E9">
      <w:pPr>
        <w:rPr>
          <w:rFonts w:ascii="Times New Roman" w:hAnsi="Times New Roman" w:cs="Times New Roman"/>
          <w:b/>
          <w:bCs/>
          <w:sz w:val="56"/>
          <w:szCs w:val="56"/>
        </w:rPr>
      </w:pPr>
    </w:p>
    <w:p w14:paraId="6A592746" w14:textId="208174A9" w:rsidR="003766E9" w:rsidRDefault="003766E9">
      <w:pPr>
        <w:rPr>
          <w:rFonts w:ascii="Times New Roman" w:hAnsi="Times New Roman" w:cs="Times New Roman"/>
          <w:b/>
          <w:bCs/>
          <w:sz w:val="56"/>
          <w:szCs w:val="56"/>
        </w:rPr>
      </w:pPr>
    </w:p>
    <w:p w14:paraId="21652DB8" w14:textId="77777777" w:rsidR="003766E9" w:rsidRDefault="003766E9">
      <w:pPr>
        <w:rPr>
          <w:rFonts w:ascii="Times New Roman" w:hAnsi="Times New Roman" w:cs="Times New Roman"/>
          <w:b/>
          <w:bCs/>
          <w:sz w:val="56"/>
          <w:szCs w:val="56"/>
        </w:rPr>
      </w:pPr>
    </w:p>
    <w:p w14:paraId="56CA45C5" w14:textId="01679437" w:rsidR="003766E9" w:rsidRDefault="003766E9">
      <w:pPr>
        <w:rPr>
          <w:rFonts w:ascii="Times New Roman" w:hAnsi="Times New Roman" w:cs="Times New Roman"/>
          <w:b/>
          <w:bCs/>
          <w:sz w:val="56"/>
          <w:szCs w:val="56"/>
        </w:rPr>
      </w:pPr>
      <w:r>
        <w:rPr>
          <w:rFonts w:ascii="Times New Roman" w:hAnsi="Times New Roman" w:cs="Times New Roman"/>
          <w:b/>
          <w:bCs/>
          <w:noProof/>
          <w:sz w:val="56"/>
          <w:szCs w:val="56"/>
        </w:rPr>
        <w:drawing>
          <wp:inline distT="0" distB="0" distL="0" distR="0" wp14:anchorId="7DADB2C1" wp14:editId="6804F03E">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F49C1C" w14:textId="174FEDC9" w:rsidR="003766E9" w:rsidRDefault="003766E9">
      <w:pPr>
        <w:rPr>
          <w:rFonts w:ascii="Times New Roman" w:hAnsi="Times New Roman" w:cs="Times New Roman"/>
          <w:b/>
          <w:bCs/>
          <w:sz w:val="56"/>
          <w:szCs w:val="56"/>
        </w:rPr>
      </w:pPr>
    </w:p>
    <w:p w14:paraId="7061FC34" w14:textId="7A153BF7" w:rsidR="003766E9" w:rsidRDefault="003766E9">
      <w:pPr>
        <w:rPr>
          <w:rFonts w:ascii="Times New Roman" w:hAnsi="Times New Roman" w:cs="Times New Roman"/>
          <w:b/>
          <w:bCs/>
          <w:sz w:val="56"/>
          <w:szCs w:val="56"/>
        </w:rPr>
      </w:pPr>
    </w:p>
    <w:p w14:paraId="1BAA7449" w14:textId="753BCA3D" w:rsidR="003766E9" w:rsidRDefault="003766E9">
      <w:pPr>
        <w:rPr>
          <w:rFonts w:ascii="Times New Roman" w:hAnsi="Times New Roman" w:cs="Times New Roman"/>
          <w:b/>
          <w:bCs/>
          <w:sz w:val="56"/>
          <w:szCs w:val="56"/>
        </w:rPr>
      </w:pPr>
    </w:p>
    <w:p w14:paraId="11CA8F6F" w14:textId="22ED3FD0" w:rsidR="003766E9" w:rsidRDefault="003766E9">
      <w:pPr>
        <w:rPr>
          <w:rFonts w:ascii="Times New Roman" w:hAnsi="Times New Roman" w:cs="Times New Roman"/>
          <w:b/>
          <w:bCs/>
          <w:sz w:val="56"/>
          <w:szCs w:val="56"/>
        </w:rPr>
      </w:pPr>
    </w:p>
    <w:p w14:paraId="02B5C1AB" w14:textId="11D36BF4" w:rsidR="003766E9" w:rsidRDefault="003766E9">
      <w:pPr>
        <w:rPr>
          <w:rFonts w:ascii="Times New Roman" w:hAnsi="Times New Roman" w:cs="Times New Roman"/>
          <w:b/>
          <w:bCs/>
          <w:sz w:val="56"/>
          <w:szCs w:val="56"/>
        </w:rPr>
      </w:pPr>
    </w:p>
    <w:p w14:paraId="76E13745" w14:textId="39125BC9" w:rsidR="003766E9" w:rsidRDefault="003766E9">
      <w:pPr>
        <w:rPr>
          <w:rFonts w:ascii="Times New Roman" w:hAnsi="Times New Roman" w:cs="Times New Roman"/>
          <w:b/>
          <w:bCs/>
          <w:sz w:val="56"/>
          <w:szCs w:val="56"/>
        </w:rPr>
      </w:pPr>
    </w:p>
    <w:p w14:paraId="10580278" w14:textId="1B635DE8" w:rsidR="003766E9" w:rsidRDefault="003766E9">
      <w:pPr>
        <w:rPr>
          <w:rFonts w:ascii="Times New Roman" w:hAnsi="Times New Roman" w:cs="Times New Roman"/>
          <w:b/>
          <w:bCs/>
          <w:sz w:val="56"/>
          <w:szCs w:val="56"/>
        </w:rPr>
      </w:pPr>
    </w:p>
    <w:p w14:paraId="4E165C7B" w14:textId="4AE6B44C" w:rsidR="003766E9" w:rsidRDefault="003766E9">
      <w:pPr>
        <w:rPr>
          <w:rFonts w:ascii="Times New Roman" w:hAnsi="Times New Roman" w:cs="Times New Roman"/>
          <w:b/>
          <w:bCs/>
          <w:sz w:val="56"/>
          <w:szCs w:val="56"/>
        </w:rPr>
      </w:pPr>
    </w:p>
    <w:p w14:paraId="0F9FAABE" w14:textId="7B65FA69" w:rsidR="003766E9" w:rsidRDefault="003766E9">
      <w:pPr>
        <w:rPr>
          <w:rFonts w:ascii="Times New Roman" w:hAnsi="Times New Roman" w:cs="Times New Roman"/>
          <w:b/>
          <w:bCs/>
          <w:sz w:val="56"/>
          <w:szCs w:val="56"/>
        </w:rPr>
      </w:pPr>
    </w:p>
    <w:p w14:paraId="1244819D" w14:textId="4197B9C5" w:rsidR="003766E9" w:rsidRDefault="003766E9">
      <w:pPr>
        <w:rPr>
          <w:rFonts w:ascii="Times New Roman" w:hAnsi="Times New Roman" w:cs="Times New Roman"/>
          <w:b/>
          <w:bCs/>
          <w:sz w:val="56"/>
          <w:szCs w:val="56"/>
        </w:rPr>
      </w:pPr>
    </w:p>
    <w:p w14:paraId="74BE90CE" w14:textId="40368E7C" w:rsidR="003766E9" w:rsidRDefault="00F166A7">
      <w:pPr>
        <w:rPr>
          <w:rFonts w:ascii="Times New Roman" w:hAnsi="Times New Roman" w:cs="Times New Roman"/>
          <w:b/>
          <w:bCs/>
          <w:sz w:val="56"/>
          <w:szCs w:val="56"/>
        </w:rPr>
      </w:pPr>
      <w:r>
        <w:rPr>
          <w:rFonts w:ascii="Times New Roman" w:hAnsi="Times New Roman" w:cs="Times New Roman"/>
          <w:b/>
          <w:bCs/>
          <w:noProof/>
          <w:sz w:val="56"/>
          <w:szCs w:val="56"/>
        </w:rPr>
        <w:drawing>
          <wp:inline distT="0" distB="0" distL="0" distR="0" wp14:anchorId="0804F2C2" wp14:editId="2CD27666">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6BFFEE" w14:textId="154617A5" w:rsidR="003766E9" w:rsidRDefault="003766E9">
      <w:pPr>
        <w:rPr>
          <w:rFonts w:ascii="Times New Roman" w:hAnsi="Times New Roman" w:cs="Times New Roman"/>
          <w:b/>
          <w:bCs/>
          <w:sz w:val="56"/>
          <w:szCs w:val="56"/>
        </w:rPr>
      </w:pPr>
    </w:p>
    <w:p w14:paraId="3D05C1AD" w14:textId="20E3CE2F" w:rsidR="003766E9" w:rsidRDefault="003766E9">
      <w:pPr>
        <w:rPr>
          <w:rFonts w:ascii="Times New Roman" w:hAnsi="Times New Roman" w:cs="Times New Roman"/>
          <w:b/>
          <w:bCs/>
          <w:sz w:val="56"/>
          <w:szCs w:val="56"/>
        </w:rPr>
      </w:pPr>
    </w:p>
    <w:p w14:paraId="5E69ADB9" w14:textId="173A8B72" w:rsidR="003766E9" w:rsidRDefault="003766E9">
      <w:pPr>
        <w:rPr>
          <w:rFonts w:ascii="Times New Roman" w:hAnsi="Times New Roman" w:cs="Times New Roman"/>
          <w:b/>
          <w:bCs/>
          <w:sz w:val="56"/>
          <w:szCs w:val="56"/>
        </w:rPr>
      </w:pPr>
    </w:p>
    <w:p w14:paraId="3C0443D8" w14:textId="0AAB8E7D" w:rsidR="003766E9" w:rsidRDefault="003766E9">
      <w:pPr>
        <w:rPr>
          <w:rFonts w:ascii="Times New Roman" w:hAnsi="Times New Roman" w:cs="Times New Roman"/>
          <w:b/>
          <w:bCs/>
          <w:sz w:val="56"/>
          <w:szCs w:val="56"/>
        </w:rPr>
      </w:pPr>
    </w:p>
    <w:p w14:paraId="7285FCCA" w14:textId="193FD81B" w:rsidR="003766E9" w:rsidRDefault="003766E9">
      <w:pPr>
        <w:rPr>
          <w:rFonts w:ascii="Times New Roman" w:hAnsi="Times New Roman" w:cs="Times New Roman"/>
          <w:b/>
          <w:bCs/>
          <w:sz w:val="56"/>
          <w:szCs w:val="56"/>
        </w:rPr>
      </w:pPr>
    </w:p>
    <w:p w14:paraId="41524E10" w14:textId="0D8995E1" w:rsidR="003766E9" w:rsidRDefault="003766E9">
      <w:pPr>
        <w:rPr>
          <w:rFonts w:ascii="Times New Roman" w:hAnsi="Times New Roman" w:cs="Times New Roman"/>
          <w:b/>
          <w:bCs/>
          <w:sz w:val="56"/>
          <w:szCs w:val="56"/>
        </w:rPr>
      </w:pPr>
    </w:p>
    <w:p w14:paraId="724798F3" w14:textId="5ADDC055" w:rsidR="003766E9" w:rsidRDefault="003766E9">
      <w:pPr>
        <w:rPr>
          <w:rFonts w:ascii="Times New Roman" w:hAnsi="Times New Roman" w:cs="Times New Roman"/>
          <w:b/>
          <w:bCs/>
          <w:sz w:val="56"/>
          <w:szCs w:val="56"/>
        </w:rPr>
      </w:pPr>
    </w:p>
    <w:p w14:paraId="082852AD" w14:textId="0DF86981" w:rsidR="00F166A7" w:rsidRDefault="00F166A7">
      <w:pPr>
        <w:rPr>
          <w:rFonts w:ascii="Times New Roman" w:hAnsi="Times New Roman" w:cs="Times New Roman"/>
          <w:b/>
          <w:bCs/>
          <w:sz w:val="56"/>
          <w:szCs w:val="56"/>
        </w:rPr>
      </w:pPr>
    </w:p>
    <w:p w14:paraId="0DF42540" w14:textId="2114FF2C" w:rsidR="00F166A7" w:rsidRDefault="00F166A7">
      <w:pPr>
        <w:rPr>
          <w:rFonts w:ascii="Times New Roman" w:hAnsi="Times New Roman" w:cs="Times New Roman"/>
          <w:b/>
          <w:bCs/>
          <w:sz w:val="56"/>
          <w:szCs w:val="56"/>
        </w:rPr>
      </w:pPr>
    </w:p>
    <w:p w14:paraId="3D8E05D7" w14:textId="4D7D6C42" w:rsidR="00F166A7" w:rsidRDefault="00F166A7">
      <w:pPr>
        <w:rPr>
          <w:rFonts w:ascii="Times New Roman" w:hAnsi="Times New Roman" w:cs="Times New Roman"/>
          <w:b/>
          <w:bCs/>
          <w:sz w:val="56"/>
          <w:szCs w:val="56"/>
        </w:rPr>
      </w:pPr>
    </w:p>
    <w:p w14:paraId="5FAEF29F" w14:textId="77777777" w:rsidR="00F166A7" w:rsidRDefault="00F166A7">
      <w:pPr>
        <w:rPr>
          <w:rFonts w:ascii="Times New Roman" w:hAnsi="Times New Roman" w:cs="Times New Roman"/>
          <w:b/>
          <w:bCs/>
          <w:sz w:val="56"/>
          <w:szCs w:val="56"/>
        </w:rPr>
      </w:pPr>
    </w:p>
    <w:p w14:paraId="29EBF229" w14:textId="564562DC" w:rsidR="00F166A7" w:rsidRDefault="00F166A7">
      <w:pPr>
        <w:rPr>
          <w:rFonts w:ascii="Times New Roman" w:hAnsi="Times New Roman" w:cs="Times New Roman"/>
          <w:b/>
          <w:bCs/>
          <w:sz w:val="56"/>
          <w:szCs w:val="56"/>
        </w:rPr>
      </w:pPr>
      <w:r>
        <w:rPr>
          <w:rFonts w:ascii="Times New Roman" w:hAnsi="Times New Roman" w:cs="Times New Roman"/>
          <w:b/>
          <w:bCs/>
          <w:noProof/>
          <w:sz w:val="56"/>
          <w:szCs w:val="56"/>
        </w:rPr>
        <w:drawing>
          <wp:inline distT="0" distB="0" distL="0" distR="0" wp14:anchorId="3EEE75A7" wp14:editId="7B24CA9A">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0761F5" w14:textId="4F45E718" w:rsidR="00F166A7" w:rsidRDefault="00F166A7">
      <w:pPr>
        <w:rPr>
          <w:rFonts w:ascii="Times New Roman" w:hAnsi="Times New Roman" w:cs="Times New Roman"/>
          <w:b/>
          <w:bCs/>
          <w:sz w:val="56"/>
          <w:szCs w:val="56"/>
        </w:rPr>
      </w:pPr>
    </w:p>
    <w:p w14:paraId="47BF5D8F" w14:textId="137508A0" w:rsidR="00F166A7" w:rsidRDefault="00F166A7">
      <w:pPr>
        <w:rPr>
          <w:rFonts w:ascii="Times New Roman" w:hAnsi="Times New Roman" w:cs="Times New Roman"/>
          <w:b/>
          <w:bCs/>
          <w:sz w:val="56"/>
          <w:szCs w:val="56"/>
        </w:rPr>
      </w:pPr>
    </w:p>
    <w:p w14:paraId="0BD89528" w14:textId="0EDEC765" w:rsidR="00F166A7" w:rsidRDefault="00F166A7">
      <w:pPr>
        <w:rPr>
          <w:rFonts w:ascii="Times New Roman" w:hAnsi="Times New Roman" w:cs="Times New Roman"/>
          <w:b/>
          <w:bCs/>
          <w:sz w:val="56"/>
          <w:szCs w:val="56"/>
        </w:rPr>
      </w:pPr>
    </w:p>
    <w:p w14:paraId="13943972" w14:textId="386C9664" w:rsidR="00F166A7" w:rsidRDefault="00F166A7">
      <w:pPr>
        <w:rPr>
          <w:rFonts w:ascii="Times New Roman" w:hAnsi="Times New Roman" w:cs="Times New Roman"/>
          <w:b/>
          <w:bCs/>
          <w:sz w:val="56"/>
          <w:szCs w:val="56"/>
        </w:rPr>
      </w:pPr>
    </w:p>
    <w:p w14:paraId="38D25B36" w14:textId="7901FB22" w:rsidR="00F166A7" w:rsidRDefault="00F166A7">
      <w:pPr>
        <w:rPr>
          <w:rFonts w:ascii="Times New Roman" w:hAnsi="Times New Roman" w:cs="Times New Roman"/>
          <w:b/>
          <w:bCs/>
          <w:sz w:val="56"/>
          <w:szCs w:val="56"/>
        </w:rPr>
      </w:pPr>
    </w:p>
    <w:p w14:paraId="5C0C435B" w14:textId="5D80EB93" w:rsidR="00F166A7" w:rsidRDefault="00F166A7">
      <w:pPr>
        <w:rPr>
          <w:rFonts w:ascii="Times New Roman" w:hAnsi="Times New Roman" w:cs="Times New Roman"/>
          <w:b/>
          <w:bCs/>
          <w:sz w:val="56"/>
          <w:szCs w:val="56"/>
        </w:rPr>
      </w:pPr>
    </w:p>
    <w:p w14:paraId="35DA475C" w14:textId="1C9DA437" w:rsidR="00F166A7" w:rsidRDefault="00F166A7">
      <w:pPr>
        <w:rPr>
          <w:rFonts w:ascii="Times New Roman" w:hAnsi="Times New Roman" w:cs="Times New Roman"/>
          <w:b/>
          <w:bCs/>
          <w:sz w:val="56"/>
          <w:szCs w:val="56"/>
        </w:rPr>
      </w:pPr>
    </w:p>
    <w:p w14:paraId="66B18BF9" w14:textId="4453BFED" w:rsidR="00F166A7" w:rsidRDefault="00F166A7">
      <w:pPr>
        <w:rPr>
          <w:rFonts w:ascii="Times New Roman" w:hAnsi="Times New Roman" w:cs="Times New Roman"/>
          <w:b/>
          <w:bCs/>
          <w:sz w:val="56"/>
          <w:szCs w:val="56"/>
        </w:rPr>
      </w:pPr>
    </w:p>
    <w:p w14:paraId="5BF6B339" w14:textId="77777777" w:rsidR="00F166A7" w:rsidRDefault="00F166A7">
      <w:pPr>
        <w:rPr>
          <w:rFonts w:ascii="Times New Roman" w:hAnsi="Times New Roman" w:cs="Times New Roman"/>
          <w:b/>
          <w:bCs/>
          <w:sz w:val="56"/>
          <w:szCs w:val="56"/>
        </w:rPr>
      </w:pPr>
    </w:p>
    <w:p w14:paraId="50020F2A" w14:textId="7A0CB012" w:rsidR="00F166A7" w:rsidRDefault="00F166A7">
      <w:pPr>
        <w:rPr>
          <w:rFonts w:ascii="Times New Roman" w:hAnsi="Times New Roman" w:cs="Times New Roman"/>
          <w:b/>
          <w:bCs/>
          <w:sz w:val="56"/>
          <w:szCs w:val="56"/>
        </w:rPr>
      </w:pPr>
    </w:p>
    <w:p w14:paraId="53CB9F5E" w14:textId="052A15D0" w:rsidR="00F166A7" w:rsidRDefault="00F166A7">
      <w:pPr>
        <w:rPr>
          <w:rFonts w:ascii="Times New Roman" w:hAnsi="Times New Roman" w:cs="Times New Roman"/>
          <w:b/>
          <w:bCs/>
          <w:sz w:val="56"/>
          <w:szCs w:val="56"/>
        </w:rPr>
      </w:pPr>
      <w:r>
        <w:rPr>
          <w:rFonts w:ascii="Times New Roman" w:hAnsi="Times New Roman" w:cs="Times New Roman"/>
          <w:b/>
          <w:bCs/>
          <w:noProof/>
          <w:sz w:val="56"/>
          <w:szCs w:val="56"/>
        </w:rPr>
        <w:drawing>
          <wp:inline distT="0" distB="0" distL="0" distR="0" wp14:anchorId="3A9390E6" wp14:editId="14E126E4">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44BCB7" w14:textId="559EA503" w:rsidR="00F166A7" w:rsidRDefault="00F166A7">
      <w:pPr>
        <w:rPr>
          <w:rFonts w:ascii="Times New Roman" w:hAnsi="Times New Roman" w:cs="Times New Roman"/>
          <w:b/>
          <w:bCs/>
          <w:sz w:val="56"/>
          <w:szCs w:val="56"/>
        </w:rPr>
      </w:pPr>
    </w:p>
    <w:p w14:paraId="422D4978" w14:textId="5E685137" w:rsidR="00F166A7" w:rsidRDefault="00F166A7">
      <w:pPr>
        <w:rPr>
          <w:rFonts w:ascii="Times New Roman" w:hAnsi="Times New Roman" w:cs="Times New Roman"/>
          <w:b/>
          <w:bCs/>
          <w:sz w:val="56"/>
          <w:szCs w:val="56"/>
        </w:rPr>
      </w:pPr>
    </w:p>
    <w:p w14:paraId="630095E7" w14:textId="2883A07A" w:rsidR="00F166A7" w:rsidRDefault="00F166A7">
      <w:pPr>
        <w:rPr>
          <w:rFonts w:ascii="Times New Roman" w:hAnsi="Times New Roman" w:cs="Times New Roman"/>
          <w:b/>
          <w:bCs/>
          <w:sz w:val="56"/>
          <w:szCs w:val="56"/>
        </w:rPr>
      </w:pPr>
    </w:p>
    <w:p w14:paraId="5CB02ED4" w14:textId="6E0151EE" w:rsidR="00F166A7" w:rsidRDefault="00F166A7">
      <w:pPr>
        <w:rPr>
          <w:rFonts w:ascii="Times New Roman" w:hAnsi="Times New Roman" w:cs="Times New Roman"/>
          <w:b/>
          <w:bCs/>
          <w:sz w:val="56"/>
          <w:szCs w:val="56"/>
        </w:rPr>
      </w:pPr>
    </w:p>
    <w:p w14:paraId="43B10C46" w14:textId="7A30BA29" w:rsidR="00F166A7" w:rsidRDefault="00F166A7">
      <w:pPr>
        <w:rPr>
          <w:rFonts w:ascii="Times New Roman" w:hAnsi="Times New Roman" w:cs="Times New Roman"/>
          <w:b/>
          <w:bCs/>
          <w:sz w:val="56"/>
          <w:szCs w:val="56"/>
        </w:rPr>
      </w:pPr>
    </w:p>
    <w:p w14:paraId="3A62A3D7" w14:textId="75344D23" w:rsidR="00F166A7" w:rsidRDefault="00F166A7">
      <w:pPr>
        <w:rPr>
          <w:rFonts w:ascii="Times New Roman" w:hAnsi="Times New Roman" w:cs="Times New Roman"/>
          <w:b/>
          <w:bCs/>
          <w:sz w:val="56"/>
          <w:szCs w:val="56"/>
        </w:rPr>
      </w:pPr>
    </w:p>
    <w:p w14:paraId="72803657" w14:textId="3BB1A6E9" w:rsidR="00F166A7" w:rsidRDefault="00F166A7">
      <w:pPr>
        <w:rPr>
          <w:rFonts w:ascii="Times New Roman" w:hAnsi="Times New Roman" w:cs="Times New Roman"/>
          <w:b/>
          <w:bCs/>
          <w:sz w:val="56"/>
          <w:szCs w:val="56"/>
        </w:rPr>
      </w:pPr>
    </w:p>
    <w:p w14:paraId="295D0380" w14:textId="705C0A95" w:rsidR="00F166A7" w:rsidRDefault="00F166A7">
      <w:pPr>
        <w:rPr>
          <w:rFonts w:ascii="Times New Roman" w:hAnsi="Times New Roman" w:cs="Times New Roman"/>
          <w:b/>
          <w:bCs/>
          <w:sz w:val="56"/>
          <w:szCs w:val="56"/>
        </w:rPr>
      </w:pPr>
    </w:p>
    <w:p w14:paraId="160EE21A" w14:textId="22468087" w:rsidR="00F166A7" w:rsidRDefault="00F166A7">
      <w:pPr>
        <w:rPr>
          <w:rFonts w:ascii="Times New Roman" w:hAnsi="Times New Roman" w:cs="Times New Roman"/>
          <w:b/>
          <w:bCs/>
          <w:sz w:val="56"/>
          <w:szCs w:val="56"/>
        </w:rPr>
      </w:pPr>
    </w:p>
    <w:p w14:paraId="05BD8753" w14:textId="52FD2B2E" w:rsidR="00F166A7" w:rsidRDefault="00F166A7">
      <w:pPr>
        <w:rPr>
          <w:rFonts w:ascii="Times New Roman" w:hAnsi="Times New Roman" w:cs="Times New Roman"/>
          <w:b/>
          <w:bCs/>
          <w:sz w:val="56"/>
          <w:szCs w:val="56"/>
        </w:rPr>
      </w:pPr>
    </w:p>
    <w:p w14:paraId="556E6E1C" w14:textId="66C79D26" w:rsidR="00F166A7" w:rsidRDefault="00F166A7">
      <w:pPr>
        <w:rPr>
          <w:rFonts w:ascii="Times New Roman" w:hAnsi="Times New Roman" w:cs="Times New Roman"/>
          <w:b/>
          <w:bCs/>
          <w:sz w:val="56"/>
          <w:szCs w:val="56"/>
        </w:rPr>
      </w:pPr>
      <w:r>
        <w:rPr>
          <w:rFonts w:ascii="Times New Roman" w:hAnsi="Times New Roman" w:cs="Times New Roman"/>
          <w:b/>
          <w:bCs/>
          <w:noProof/>
          <w:sz w:val="56"/>
          <w:szCs w:val="56"/>
        </w:rPr>
        <w:drawing>
          <wp:inline distT="0" distB="0" distL="0" distR="0" wp14:anchorId="12E4A4FB" wp14:editId="08D77300">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89836B" w14:textId="4A83742A" w:rsidR="00F166A7" w:rsidRDefault="00F166A7">
      <w:pPr>
        <w:rPr>
          <w:rFonts w:ascii="Times New Roman" w:hAnsi="Times New Roman" w:cs="Times New Roman"/>
          <w:b/>
          <w:bCs/>
          <w:sz w:val="56"/>
          <w:szCs w:val="56"/>
        </w:rPr>
      </w:pPr>
    </w:p>
    <w:p w14:paraId="300C565C" w14:textId="77777777" w:rsidR="00F166A7" w:rsidRDefault="00F166A7">
      <w:pPr>
        <w:rPr>
          <w:rFonts w:ascii="Times New Roman" w:hAnsi="Times New Roman" w:cs="Times New Roman"/>
          <w:b/>
          <w:bCs/>
          <w:sz w:val="56"/>
          <w:szCs w:val="56"/>
        </w:rPr>
      </w:pPr>
    </w:p>
    <w:p w14:paraId="579AE801" w14:textId="6CC34667" w:rsidR="00F166A7" w:rsidRDefault="00F166A7">
      <w:pPr>
        <w:rPr>
          <w:rFonts w:ascii="Times New Roman" w:hAnsi="Times New Roman" w:cs="Times New Roman"/>
          <w:b/>
          <w:bCs/>
          <w:sz w:val="56"/>
          <w:szCs w:val="56"/>
        </w:rPr>
      </w:pPr>
    </w:p>
    <w:p w14:paraId="1A70C7AB" w14:textId="73A8B479" w:rsidR="00F166A7" w:rsidRDefault="00F166A7">
      <w:pPr>
        <w:rPr>
          <w:rFonts w:ascii="Times New Roman" w:hAnsi="Times New Roman" w:cs="Times New Roman"/>
          <w:b/>
          <w:bCs/>
          <w:sz w:val="56"/>
          <w:szCs w:val="56"/>
        </w:rPr>
      </w:pPr>
    </w:p>
    <w:p w14:paraId="5EC5FCA7" w14:textId="77777777" w:rsidR="003766E9" w:rsidRDefault="003766E9">
      <w:pPr>
        <w:rPr>
          <w:rFonts w:ascii="Times New Roman" w:hAnsi="Times New Roman" w:cs="Times New Roman"/>
          <w:b/>
          <w:bCs/>
          <w:sz w:val="56"/>
          <w:szCs w:val="56"/>
        </w:rPr>
      </w:pPr>
    </w:p>
    <w:p w14:paraId="66B6AF6D" w14:textId="31EFAD8B" w:rsidR="00A510BF" w:rsidRPr="00C05015" w:rsidRDefault="00A510BF" w:rsidP="00A510BF">
      <w:pPr>
        <w:jc w:val="center"/>
        <w:rPr>
          <w:rFonts w:ascii="Times New Roman" w:hAnsi="Times New Roman" w:cs="Times New Roman"/>
          <w:b/>
          <w:bCs/>
          <w:i/>
          <w:iCs/>
          <w:sz w:val="56"/>
          <w:szCs w:val="56"/>
        </w:rPr>
      </w:pPr>
      <w:r w:rsidRPr="00C05015">
        <w:rPr>
          <w:rFonts w:ascii="Times New Roman" w:hAnsi="Times New Roman" w:cs="Times New Roman"/>
          <w:b/>
          <w:bCs/>
          <w:i/>
          <w:iCs/>
          <w:sz w:val="56"/>
          <w:szCs w:val="56"/>
        </w:rPr>
        <w:lastRenderedPageBreak/>
        <w:t>Data Dictionary</w:t>
      </w:r>
    </w:p>
    <w:p w14:paraId="52E1774D" w14:textId="77777777" w:rsidR="005C38D6" w:rsidRPr="005C38D6" w:rsidRDefault="005C38D6" w:rsidP="00A510BF">
      <w:pPr>
        <w:jc w:val="center"/>
        <w:rPr>
          <w:rFonts w:ascii="Times New Roman" w:hAnsi="Times New Roman" w:cs="Times New Roman"/>
          <w:b/>
          <w:bCs/>
          <w:i/>
          <w:iCs/>
          <w:sz w:val="40"/>
          <w:szCs w:val="40"/>
        </w:rPr>
      </w:pPr>
    </w:p>
    <w:p w14:paraId="46594E1C" w14:textId="647E11BB" w:rsidR="00DF1465" w:rsidRDefault="00A510BF" w:rsidP="005C38D6">
      <w:pPr>
        <w:pStyle w:val="ListParagraph"/>
        <w:numPr>
          <w:ilvl w:val="0"/>
          <w:numId w:val="17"/>
        </w:numPr>
        <w:jc w:val="both"/>
        <w:rPr>
          <w:rFonts w:ascii="Times New Roman" w:hAnsi="Times New Roman" w:cs="Times New Roman"/>
          <w:sz w:val="36"/>
          <w:szCs w:val="36"/>
        </w:rPr>
      </w:pPr>
      <w:proofErr w:type="gramStart"/>
      <w:r w:rsidRPr="005C38D6">
        <w:rPr>
          <w:rFonts w:ascii="Times New Roman" w:hAnsi="Times New Roman" w:cs="Times New Roman"/>
          <w:b/>
          <w:bCs/>
          <w:i/>
          <w:iCs/>
          <w:sz w:val="40"/>
          <w:szCs w:val="40"/>
        </w:rPr>
        <w:t>Login:-</w:t>
      </w:r>
      <w:proofErr w:type="gramEnd"/>
      <w:r w:rsidRPr="005C38D6">
        <w:rPr>
          <w:rFonts w:ascii="Times New Roman" w:hAnsi="Times New Roman" w:cs="Times New Roman"/>
          <w:b/>
          <w:bCs/>
          <w:i/>
          <w:iCs/>
          <w:sz w:val="40"/>
          <w:szCs w:val="40"/>
        </w:rPr>
        <w:t xml:space="preserve"> </w:t>
      </w:r>
      <w:r w:rsidR="00DF1465" w:rsidRPr="005C38D6">
        <w:rPr>
          <w:rFonts w:ascii="Times New Roman" w:hAnsi="Times New Roman" w:cs="Times New Roman"/>
          <w:sz w:val="36"/>
          <w:szCs w:val="36"/>
        </w:rPr>
        <w:t xml:space="preserve">This is login table to store username and password of </w:t>
      </w:r>
      <w:r w:rsidR="00190EB4">
        <w:rPr>
          <w:rFonts w:ascii="Times New Roman" w:hAnsi="Times New Roman" w:cs="Times New Roman"/>
          <w:sz w:val="36"/>
          <w:szCs w:val="36"/>
        </w:rPr>
        <w:t>user</w:t>
      </w:r>
      <w:r w:rsidR="00DF1465" w:rsidRPr="005C38D6">
        <w:rPr>
          <w:rFonts w:ascii="Times New Roman" w:hAnsi="Times New Roman" w:cs="Times New Roman"/>
          <w:sz w:val="36"/>
          <w:szCs w:val="36"/>
        </w:rPr>
        <w:t>.</w:t>
      </w:r>
    </w:p>
    <w:p w14:paraId="7E6F5BEF" w14:textId="77777777" w:rsidR="005C38D6" w:rsidRPr="005C38D6" w:rsidRDefault="005C38D6" w:rsidP="00535235">
      <w:pPr>
        <w:pStyle w:val="ListParagraph"/>
        <w:jc w:val="both"/>
        <w:rPr>
          <w:rFonts w:ascii="Times New Roman" w:hAnsi="Times New Roman" w:cs="Times New Roman"/>
          <w:sz w:val="36"/>
          <w:szCs w:val="36"/>
        </w:rPr>
      </w:pPr>
    </w:p>
    <w:tbl>
      <w:tblPr>
        <w:tblStyle w:val="TableGrid"/>
        <w:tblW w:w="10348" w:type="dxa"/>
        <w:tblInd w:w="-572" w:type="dxa"/>
        <w:tblLook w:val="04A0" w:firstRow="1" w:lastRow="0" w:firstColumn="1" w:lastColumn="0" w:noHBand="0" w:noVBand="1"/>
      </w:tblPr>
      <w:tblGrid>
        <w:gridCol w:w="2826"/>
        <w:gridCol w:w="1710"/>
        <w:gridCol w:w="2798"/>
        <w:gridCol w:w="3014"/>
      </w:tblGrid>
      <w:tr w:rsidR="00DF1465" w14:paraId="21806803" w14:textId="77777777" w:rsidTr="00BD0A98">
        <w:tc>
          <w:tcPr>
            <w:tcW w:w="2826" w:type="dxa"/>
          </w:tcPr>
          <w:p w14:paraId="7FA145CD" w14:textId="11F3E5B4" w:rsidR="00DF1465" w:rsidRPr="00DF1465" w:rsidRDefault="00DF1465" w:rsidP="00A510BF">
            <w:pPr>
              <w:jc w:val="both"/>
              <w:rPr>
                <w:rFonts w:ascii="Times New Roman" w:hAnsi="Times New Roman" w:cs="Times New Roman"/>
                <w:sz w:val="36"/>
                <w:szCs w:val="36"/>
              </w:rPr>
            </w:pPr>
            <w:r>
              <w:rPr>
                <w:rFonts w:ascii="Times New Roman" w:hAnsi="Times New Roman" w:cs="Times New Roman"/>
                <w:sz w:val="36"/>
                <w:szCs w:val="36"/>
              </w:rPr>
              <w:t>Field</w:t>
            </w:r>
          </w:p>
        </w:tc>
        <w:tc>
          <w:tcPr>
            <w:tcW w:w="1710" w:type="dxa"/>
          </w:tcPr>
          <w:p w14:paraId="68FFCD6B" w14:textId="3FA5E655" w:rsidR="00DF1465" w:rsidRPr="00DF1465" w:rsidRDefault="00DF1465" w:rsidP="00A510BF">
            <w:pPr>
              <w:jc w:val="both"/>
              <w:rPr>
                <w:rFonts w:ascii="Times New Roman" w:hAnsi="Times New Roman" w:cs="Times New Roman"/>
                <w:sz w:val="36"/>
                <w:szCs w:val="36"/>
              </w:rPr>
            </w:pPr>
            <w:r>
              <w:rPr>
                <w:rFonts w:ascii="Times New Roman" w:hAnsi="Times New Roman" w:cs="Times New Roman"/>
                <w:sz w:val="36"/>
                <w:szCs w:val="36"/>
              </w:rPr>
              <w:t>Data Type</w:t>
            </w:r>
          </w:p>
        </w:tc>
        <w:tc>
          <w:tcPr>
            <w:tcW w:w="2798" w:type="dxa"/>
          </w:tcPr>
          <w:p w14:paraId="38787D21" w14:textId="6D1BBD89" w:rsidR="00DF1465" w:rsidRPr="00DF1465" w:rsidRDefault="00DF1465" w:rsidP="00A510BF">
            <w:pPr>
              <w:jc w:val="both"/>
              <w:rPr>
                <w:rFonts w:ascii="Times New Roman" w:hAnsi="Times New Roman" w:cs="Times New Roman"/>
                <w:sz w:val="36"/>
                <w:szCs w:val="36"/>
              </w:rPr>
            </w:pPr>
            <w:r w:rsidRPr="00DF1465">
              <w:rPr>
                <w:rFonts w:ascii="Times New Roman" w:hAnsi="Times New Roman" w:cs="Times New Roman"/>
                <w:sz w:val="36"/>
                <w:szCs w:val="36"/>
              </w:rPr>
              <w:t>Description</w:t>
            </w:r>
          </w:p>
        </w:tc>
        <w:tc>
          <w:tcPr>
            <w:tcW w:w="3014" w:type="dxa"/>
          </w:tcPr>
          <w:p w14:paraId="01652D1D" w14:textId="33869F0A" w:rsidR="00DF1465" w:rsidRPr="00DF1465" w:rsidRDefault="00DF1465" w:rsidP="00A510BF">
            <w:pPr>
              <w:jc w:val="both"/>
              <w:rPr>
                <w:rFonts w:ascii="Times New Roman" w:hAnsi="Times New Roman" w:cs="Times New Roman"/>
                <w:sz w:val="36"/>
                <w:szCs w:val="36"/>
              </w:rPr>
            </w:pPr>
            <w:r w:rsidRPr="00DF1465">
              <w:rPr>
                <w:rFonts w:ascii="Times New Roman" w:hAnsi="Times New Roman" w:cs="Times New Roman"/>
                <w:sz w:val="36"/>
                <w:szCs w:val="36"/>
              </w:rPr>
              <w:t>Constraints</w:t>
            </w:r>
          </w:p>
        </w:tc>
      </w:tr>
      <w:tr w:rsidR="00DF1465" w14:paraId="57D16D1C" w14:textId="77777777" w:rsidTr="00BD0A98">
        <w:trPr>
          <w:trHeight w:val="1329"/>
        </w:trPr>
        <w:tc>
          <w:tcPr>
            <w:tcW w:w="2826" w:type="dxa"/>
          </w:tcPr>
          <w:p w14:paraId="07907DF3" w14:textId="77777777" w:rsidR="007876E3" w:rsidRDefault="007876E3" w:rsidP="00A510BF">
            <w:pPr>
              <w:jc w:val="both"/>
              <w:rPr>
                <w:rFonts w:ascii="Times New Roman" w:hAnsi="Times New Roman" w:cs="Times New Roman"/>
                <w:sz w:val="36"/>
                <w:szCs w:val="36"/>
              </w:rPr>
            </w:pPr>
          </w:p>
          <w:p w14:paraId="5622F097" w14:textId="20A1B0A9" w:rsidR="00DF1465" w:rsidRPr="00E514AA" w:rsidRDefault="007876E3" w:rsidP="00A510BF">
            <w:pPr>
              <w:jc w:val="both"/>
              <w:rPr>
                <w:rFonts w:ascii="Times New Roman" w:hAnsi="Times New Roman" w:cs="Times New Roman"/>
                <w:sz w:val="36"/>
                <w:szCs w:val="36"/>
              </w:rPr>
            </w:pPr>
            <w:r>
              <w:rPr>
                <w:rFonts w:ascii="Times New Roman" w:hAnsi="Times New Roman" w:cs="Times New Roman"/>
                <w:sz w:val="36"/>
                <w:szCs w:val="36"/>
              </w:rPr>
              <w:t>id</w:t>
            </w:r>
          </w:p>
        </w:tc>
        <w:tc>
          <w:tcPr>
            <w:tcW w:w="1710" w:type="dxa"/>
          </w:tcPr>
          <w:p w14:paraId="676FEA56" w14:textId="77777777" w:rsidR="002D7C4E" w:rsidRDefault="002D7C4E" w:rsidP="00A510BF">
            <w:pPr>
              <w:jc w:val="both"/>
              <w:rPr>
                <w:rFonts w:ascii="Times New Roman" w:hAnsi="Times New Roman" w:cs="Times New Roman"/>
                <w:sz w:val="36"/>
                <w:szCs w:val="36"/>
              </w:rPr>
            </w:pPr>
          </w:p>
          <w:p w14:paraId="1574AA5C" w14:textId="34882E95" w:rsidR="00DF1465" w:rsidRPr="00E514AA" w:rsidRDefault="007876E3" w:rsidP="00A510BF">
            <w:pPr>
              <w:jc w:val="both"/>
              <w:rPr>
                <w:rFonts w:ascii="Times New Roman" w:hAnsi="Times New Roman" w:cs="Times New Roman"/>
                <w:sz w:val="36"/>
                <w:szCs w:val="36"/>
              </w:rPr>
            </w:pPr>
            <w:r>
              <w:rPr>
                <w:rFonts w:ascii="Times New Roman" w:hAnsi="Times New Roman" w:cs="Times New Roman"/>
                <w:sz w:val="36"/>
                <w:szCs w:val="36"/>
              </w:rPr>
              <w:t>int</w:t>
            </w:r>
          </w:p>
        </w:tc>
        <w:tc>
          <w:tcPr>
            <w:tcW w:w="2798" w:type="dxa"/>
          </w:tcPr>
          <w:p w14:paraId="37B850F5" w14:textId="0FD3917D" w:rsidR="00DF1465" w:rsidRPr="00E514AA" w:rsidRDefault="00DF1465" w:rsidP="00A510BF">
            <w:pPr>
              <w:jc w:val="both"/>
              <w:rPr>
                <w:rFonts w:ascii="Times New Roman" w:hAnsi="Times New Roman" w:cs="Times New Roman"/>
                <w:sz w:val="36"/>
                <w:szCs w:val="36"/>
              </w:rPr>
            </w:pPr>
            <w:r w:rsidRPr="00E514AA">
              <w:rPr>
                <w:rFonts w:ascii="Times New Roman" w:hAnsi="Times New Roman" w:cs="Times New Roman"/>
                <w:sz w:val="36"/>
                <w:szCs w:val="36"/>
              </w:rPr>
              <w:t>Contains th</w:t>
            </w:r>
            <w:r w:rsidR="007876E3">
              <w:rPr>
                <w:rFonts w:ascii="Times New Roman" w:hAnsi="Times New Roman" w:cs="Times New Roman"/>
                <w:sz w:val="36"/>
                <w:szCs w:val="36"/>
              </w:rPr>
              <w:t>e id of admin or user or theatre assistant</w:t>
            </w:r>
          </w:p>
        </w:tc>
        <w:tc>
          <w:tcPr>
            <w:tcW w:w="3014" w:type="dxa"/>
          </w:tcPr>
          <w:p w14:paraId="15F6B4F1" w14:textId="77777777" w:rsidR="002D7C4E" w:rsidRDefault="002D7C4E" w:rsidP="00A510BF">
            <w:pPr>
              <w:jc w:val="both"/>
              <w:rPr>
                <w:rFonts w:ascii="Times New Roman" w:hAnsi="Times New Roman" w:cs="Times New Roman"/>
                <w:sz w:val="36"/>
                <w:szCs w:val="36"/>
              </w:rPr>
            </w:pPr>
          </w:p>
          <w:p w14:paraId="3506900F" w14:textId="53DDDD18" w:rsidR="00DF1465" w:rsidRPr="00E514AA" w:rsidRDefault="00BD0A98" w:rsidP="00A510BF">
            <w:pPr>
              <w:jc w:val="both"/>
              <w:rPr>
                <w:rFonts w:ascii="Times New Roman" w:hAnsi="Times New Roman" w:cs="Times New Roman"/>
                <w:sz w:val="36"/>
                <w:szCs w:val="36"/>
              </w:rPr>
            </w:pPr>
            <w:r>
              <w:rPr>
                <w:rFonts w:ascii="Times New Roman" w:hAnsi="Times New Roman" w:cs="Times New Roman"/>
                <w:sz w:val="36"/>
                <w:szCs w:val="36"/>
              </w:rPr>
              <w:t>Primary key</w:t>
            </w:r>
          </w:p>
        </w:tc>
      </w:tr>
      <w:tr w:rsidR="00047827" w14:paraId="0FD73C1B" w14:textId="77777777" w:rsidTr="00BD0A98">
        <w:tc>
          <w:tcPr>
            <w:tcW w:w="2826" w:type="dxa"/>
          </w:tcPr>
          <w:p w14:paraId="2EFEADDF" w14:textId="77777777" w:rsidR="00047827" w:rsidRDefault="00047827" w:rsidP="00A510BF">
            <w:pPr>
              <w:jc w:val="both"/>
              <w:rPr>
                <w:rFonts w:ascii="Times New Roman" w:hAnsi="Times New Roman" w:cs="Times New Roman"/>
                <w:sz w:val="36"/>
                <w:szCs w:val="36"/>
              </w:rPr>
            </w:pPr>
          </w:p>
          <w:p w14:paraId="5655F64A" w14:textId="61AF3D6B" w:rsidR="00047827" w:rsidRDefault="00E70D10" w:rsidP="00A510BF">
            <w:pPr>
              <w:jc w:val="both"/>
              <w:rPr>
                <w:rFonts w:ascii="Times New Roman" w:hAnsi="Times New Roman" w:cs="Times New Roman"/>
                <w:sz w:val="36"/>
                <w:szCs w:val="36"/>
              </w:rPr>
            </w:pPr>
            <w:proofErr w:type="spellStart"/>
            <w:r>
              <w:rPr>
                <w:rFonts w:ascii="Times New Roman" w:hAnsi="Times New Roman" w:cs="Times New Roman"/>
                <w:sz w:val="36"/>
                <w:szCs w:val="36"/>
              </w:rPr>
              <w:t>u</w:t>
            </w:r>
            <w:r w:rsidR="007876E3">
              <w:rPr>
                <w:rFonts w:ascii="Times New Roman" w:hAnsi="Times New Roman" w:cs="Times New Roman"/>
                <w:sz w:val="36"/>
                <w:szCs w:val="36"/>
              </w:rPr>
              <w:t>ser</w:t>
            </w:r>
            <w:r w:rsidR="00C416E5">
              <w:rPr>
                <w:rFonts w:ascii="Times New Roman" w:hAnsi="Times New Roman" w:cs="Times New Roman"/>
                <w:sz w:val="36"/>
                <w:szCs w:val="36"/>
              </w:rPr>
              <w:t>_</w:t>
            </w:r>
            <w:r w:rsidR="007876E3">
              <w:rPr>
                <w:rFonts w:ascii="Times New Roman" w:hAnsi="Times New Roman" w:cs="Times New Roman"/>
                <w:sz w:val="36"/>
                <w:szCs w:val="36"/>
              </w:rPr>
              <w:t>id</w:t>
            </w:r>
            <w:proofErr w:type="spellEnd"/>
          </w:p>
          <w:p w14:paraId="44B31116" w14:textId="7B611455" w:rsidR="00047827" w:rsidRDefault="00047827" w:rsidP="00A510BF">
            <w:pPr>
              <w:jc w:val="both"/>
              <w:rPr>
                <w:rFonts w:ascii="Times New Roman" w:hAnsi="Times New Roman" w:cs="Times New Roman"/>
                <w:sz w:val="36"/>
                <w:szCs w:val="36"/>
              </w:rPr>
            </w:pPr>
          </w:p>
        </w:tc>
        <w:tc>
          <w:tcPr>
            <w:tcW w:w="1710" w:type="dxa"/>
          </w:tcPr>
          <w:p w14:paraId="318FCAF7" w14:textId="3B853154" w:rsidR="00047827" w:rsidRDefault="00047827" w:rsidP="00A510BF">
            <w:pPr>
              <w:jc w:val="both"/>
              <w:rPr>
                <w:rFonts w:ascii="Times New Roman" w:hAnsi="Times New Roman" w:cs="Times New Roman"/>
                <w:sz w:val="36"/>
                <w:szCs w:val="36"/>
              </w:rPr>
            </w:pPr>
          </w:p>
          <w:p w14:paraId="7FC2425F" w14:textId="47E463D5" w:rsidR="007876E3" w:rsidRDefault="007876E3" w:rsidP="00A510BF">
            <w:pPr>
              <w:jc w:val="both"/>
              <w:rPr>
                <w:rFonts w:ascii="Times New Roman" w:hAnsi="Times New Roman" w:cs="Times New Roman"/>
                <w:sz w:val="36"/>
                <w:szCs w:val="36"/>
              </w:rPr>
            </w:pPr>
            <w:r>
              <w:rPr>
                <w:rFonts w:ascii="Times New Roman" w:hAnsi="Times New Roman" w:cs="Times New Roman"/>
                <w:sz w:val="36"/>
                <w:szCs w:val="36"/>
              </w:rPr>
              <w:t>int</w:t>
            </w:r>
          </w:p>
          <w:p w14:paraId="24A356A8" w14:textId="1299CE66" w:rsidR="007876E3" w:rsidRPr="00E514AA" w:rsidRDefault="007876E3" w:rsidP="00A510BF">
            <w:pPr>
              <w:jc w:val="both"/>
              <w:rPr>
                <w:rFonts w:ascii="Times New Roman" w:hAnsi="Times New Roman" w:cs="Times New Roman"/>
                <w:sz w:val="36"/>
                <w:szCs w:val="36"/>
              </w:rPr>
            </w:pPr>
          </w:p>
        </w:tc>
        <w:tc>
          <w:tcPr>
            <w:tcW w:w="2798" w:type="dxa"/>
          </w:tcPr>
          <w:p w14:paraId="0E276930" w14:textId="77777777" w:rsidR="00047827" w:rsidRDefault="00047827" w:rsidP="00A510BF">
            <w:pPr>
              <w:jc w:val="both"/>
              <w:rPr>
                <w:rFonts w:ascii="Times New Roman" w:hAnsi="Times New Roman" w:cs="Times New Roman"/>
                <w:sz w:val="36"/>
                <w:szCs w:val="36"/>
              </w:rPr>
            </w:pPr>
          </w:p>
          <w:p w14:paraId="15802FA2" w14:textId="77777777" w:rsidR="007876E3" w:rsidRDefault="007876E3" w:rsidP="00A510BF">
            <w:pPr>
              <w:jc w:val="both"/>
              <w:rPr>
                <w:rFonts w:ascii="Times New Roman" w:hAnsi="Times New Roman" w:cs="Times New Roman"/>
                <w:sz w:val="36"/>
                <w:szCs w:val="36"/>
              </w:rPr>
            </w:pPr>
            <w:r>
              <w:rPr>
                <w:rFonts w:ascii="Times New Roman" w:hAnsi="Times New Roman" w:cs="Times New Roman"/>
                <w:sz w:val="36"/>
                <w:szCs w:val="36"/>
              </w:rPr>
              <w:t xml:space="preserve">Contains user        </w:t>
            </w:r>
          </w:p>
          <w:p w14:paraId="29402075" w14:textId="16F0C173" w:rsidR="007876E3" w:rsidRPr="00E514AA" w:rsidRDefault="007876E3" w:rsidP="00A510BF">
            <w:pPr>
              <w:jc w:val="both"/>
              <w:rPr>
                <w:rFonts w:ascii="Times New Roman" w:hAnsi="Times New Roman" w:cs="Times New Roman"/>
                <w:sz w:val="36"/>
                <w:szCs w:val="36"/>
              </w:rPr>
            </w:pPr>
            <w:r>
              <w:rPr>
                <w:rFonts w:ascii="Times New Roman" w:hAnsi="Times New Roman" w:cs="Times New Roman"/>
                <w:sz w:val="36"/>
                <w:szCs w:val="36"/>
              </w:rPr>
              <w:t xml:space="preserve">        id</w:t>
            </w:r>
          </w:p>
        </w:tc>
        <w:tc>
          <w:tcPr>
            <w:tcW w:w="3014" w:type="dxa"/>
          </w:tcPr>
          <w:p w14:paraId="643875FE" w14:textId="77777777" w:rsidR="007876E3" w:rsidRDefault="007876E3" w:rsidP="00A510BF">
            <w:pPr>
              <w:jc w:val="both"/>
              <w:rPr>
                <w:rFonts w:ascii="Times New Roman" w:hAnsi="Times New Roman" w:cs="Times New Roman"/>
                <w:sz w:val="36"/>
                <w:szCs w:val="36"/>
              </w:rPr>
            </w:pPr>
          </w:p>
          <w:p w14:paraId="70648F26" w14:textId="26126C42" w:rsidR="007876E3" w:rsidRDefault="007876E3" w:rsidP="00A510BF">
            <w:pPr>
              <w:jc w:val="both"/>
              <w:rPr>
                <w:rFonts w:ascii="Times New Roman" w:hAnsi="Times New Roman" w:cs="Times New Roman"/>
                <w:sz w:val="36"/>
                <w:szCs w:val="36"/>
              </w:rPr>
            </w:pPr>
            <w:r>
              <w:rPr>
                <w:rFonts w:ascii="Times New Roman" w:hAnsi="Times New Roman" w:cs="Times New Roman"/>
                <w:sz w:val="36"/>
                <w:szCs w:val="36"/>
              </w:rPr>
              <w:t>Not null</w:t>
            </w:r>
          </w:p>
          <w:p w14:paraId="1C29EF8A" w14:textId="2D3A20DC" w:rsidR="007876E3" w:rsidRPr="00E514AA" w:rsidRDefault="007876E3" w:rsidP="00A510BF">
            <w:pPr>
              <w:jc w:val="both"/>
              <w:rPr>
                <w:rFonts w:ascii="Times New Roman" w:hAnsi="Times New Roman" w:cs="Times New Roman"/>
                <w:sz w:val="36"/>
                <w:szCs w:val="36"/>
              </w:rPr>
            </w:pPr>
          </w:p>
        </w:tc>
      </w:tr>
      <w:tr w:rsidR="00DF1465" w14:paraId="3A381ABE" w14:textId="77777777" w:rsidTr="00BD0A98">
        <w:tc>
          <w:tcPr>
            <w:tcW w:w="2826" w:type="dxa"/>
          </w:tcPr>
          <w:p w14:paraId="62E2E8B1" w14:textId="77777777" w:rsidR="002D7C4E" w:rsidRDefault="002D7C4E" w:rsidP="00A510BF">
            <w:pPr>
              <w:jc w:val="both"/>
              <w:rPr>
                <w:rFonts w:ascii="Times New Roman" w:hAnsi="Times New Roman" w:cs="Times New Roman"/>
                <w:sz w:val="36"/>
                <w:szCs w:val="36"/>
              </w:rPr>
            </w:pPr>
          </w:p>
          <w:p w14:paraId="4C97872E" w14:textId="4BD802E0" w:rsidR="007876E3" w:rsidRDefault="002D7C4E" w:rsidP="00A510BF">
            <w:pPr>
              <w:jc w:val="both"/>
              <w:rPr>
                <w:rFonts w:ascii="Times New Roman" w:hAnsi="Times New Roman" w:cs="Times New Roman"/>
                <w:sz w:val="36"/>
                <w:szCs w:val="36"/>
              </w:rPr>
            </w:pPr>
            <w:r>
              <w:rPr>
                <w:rFonts w:ascii="Times New Roman" w:hAnsi="Times New Roman" w:cs="Times New Roman"/>
                <w:sz w:val="36"/>
                <w:szCs w:val="36"/>
              </w:rPr>
              <w:t>u</w:t>
            </w:r>
            <w:r w:rsidR="007876E3">
              <w:rPr>
                <w:rFonts w:ascii="Times New Roman" w:hAnsi="Times New Roman" w:cs="Times New Roman"/>
                <w:sz w:val="36"/>
                <w:szCs w:val="36"/>
              </w:rPr>
              <w:t>sername</w:t>
            </w:r>
          </w:p>
          <w:p w14:paraId="1853A6F6" w14:textId="2B934A56" w:rsidR="002D7C4E" w:rsidRPr="00E514AA" w:rsidRDefault="002D7C4E" w:rsidP="00A510BF">
            <w:pPr>
              <w:jc w:val="both"/>
              <w:rPr>
                <w:rFonts w:ascii="Times New Roman" w:hAnsi="Times New Roman" w:cs="Times New Roman"/>
                <w:sz w:val="36"/>
                <w:szCs w:val="36"/>
              </w:rPr>
            </w:pPr>
          </w:p>
        </w:tc>
        <w:tc>
          <w:tcPr>
            <w:tcW w:w="1710" w:type="dxa"/>
          </w:tcPr>
          <w:p w14:paraId="44228517" w14:textId="77777777" w:rsidR="00DF1465" w:rsidRDefault="00DF1465" w:rsidP="00A510BF">
            <w:pPr>
              <w:jc w:val="both"/>
              <w:rPr>
                <w:rFonts w:ascii="Times New Roman" w:hAnsi="Times New Roman" w:cs="Times New Roman"/>
                <w:sz w:val="36"/>
                <w:szCs w:val="36"/>
              </w:rPr>
            </w:pPr>
          </w:p>
          <w:p w14:paraId="5C38F266" w14:textId="7369EC7F" w:rsidR="007876E3" w:rsidRPr="00E514AA" w:rsidRDefault="007876E3" w:rsidP="00A510BF">
            <w:pPr>
              <w:jc w:val="both"/>
              <w:rPr>
                <w:rFonts w:ascii="Times New Roman" w:hAnsi="Times New Roman" w:cs="Times New Roman"/>
                <w:sz w:val="36"/>
                <w:szCs w:val="36"/>
              </w:rPr>
            </w:pPr>
            <w:r>
              <w:rPr>
                <w:rFonts w:ascii="Times New Roman" w:hAnsi="Times New Roman" w:cs="Times New Roman"/>
                <w:sz w:val="36"/>
                <w:szCs w:val="36"/>
              </w:rPr>
              <w:t>varchar</w:t>
            </w:r>
          </w:p>
        </w:tc>
        <w:tc>
          <w:tcPr>
            <w:tcW w:w="2798" w:type="dxa"/>
          </w:tcPr>
          <w:p w14:paraId="0FB81464" w14:textId="1DEE131A" w:rsidR="00DF1465" w:rsidRPr="00E514AA" w:rsidRDefault="00DF1465" w:rsidP="00A510BF">
            <w:pPr>
              <w:jc w:val="both"/>
              <w:rPr>
                <w:rFonts w:ascii="Times New Roman" w:hAnsi="Times New Roman" w:cs="Times New Roman"/>
                <w:sz w:val="36"/>
                <w:szCs w:val="36"/>
              </w:rPr>
            </w:pPr>
            <w:r w:rsidRPr="00E514AA">
              <w:rPr>
                <w:rFonts w:ascii="Times New Roman" w:hAnsi="Times New Roman" w:cs="Times New Roman"/>
                <w:sz w:val="36"/>
                <w:szCs w:val="36"/>
              </w:rPr>
              <w:t>Contains</w:t>
            </w:r>
            <w:r w:rsidR="007876E3">
              <w:rPr>
                <w:rFonts w:ascii="Times New Roman" w:hAnsi="Times New Roman" w:cs="Times New Roman"/>
                <w:sz w:val="36"/>
                <w:szCs w:val="36"/>
              </w:rPr>
              <w:t xml:space="preserve"> the </w:t>
            </w:r>
            <w:r w:rsidR="002D7C4E">
              <w:rPr>
                <w:rFonts w:ascii="Times New Roman" w:hAnsi="Times New Roman" w:cs="Times New Roman"/>
                <w:sz w:val="36"/>
                <w:szCs w:val="36"/>
              </w:rPr>
              <w:t>username</w:t>
            </w:r>
          </w:p>
        </w:tc>
        <w:tc>
          <w:tcPr>
            <w:tcW w:w="3014" w:type="dxa"/>
          </w:tcPr>
          <w:p w14:paraId="6188D06E" w14:textId="77777777" w:rsidR="002D7C4E" w:rsidRDefault="002D7C4E" w:rsidP="00A510BF">
            <w:pPr>
              <w:jc w:val="both"/>
              <w:rPr>
                <w:rFonts w:ascii="Times New Roman" w:hAnsi="Times New Roman" w:cs="Times New Roman"/>
                <w:sz w:val="36"/>
                <w:szCs w:val="36"/>
              </w:rPr>
            </w:pPr>
          </w:p>
          <w:p w14:paraId="23F2F1EF" w14:textId="38F31C13" w:rsidR="00DF1465" w:rsidRPr="00E514AA" w:rsidRDefault="002D7C4E" w:rsidP="00A510BF">
            <w:pPr>
              <w:jc w:val="both"/>
              <w:rPr>
                <w:rFonts w:ascii="Times New Roman" w:hAnsi="Times New Roman" w:cs="Times New Roman"/>
                <w:sz w:val="36"/>
                <w:szCs w:val="36"/>
              </w:rPr>
            </w:pPr>
            <w:r>
              <w:rPr>
                <w:rFonts w:ascii="Times New Roman" w:hAnsi="Times New Roman" w:cs="Times New Roman"/>
                <w:sz w:val="36"/>
                <w:szCs w:val="36"/>
              </w:rPr>
              <w:t>Not null</w:t>
            </w:r>
          </w:p>
        </w:tc>
      </w:tr>
      <w:tr w:rsidR="002D7C4E" w14:paraId="2EA7F6A9" w14:textId="77777777" w:rsidTr="00BD0A98">
        <w:tc>
          <w:tcPr>
            <w:tcW w:w="2826" w:type="dxa"/>
          </w:tcPr>
          <w:p w14:paraId="4DCAA5FC" w14:textId="77777777" w:rsidR="002D7C4E" w:rsidRDefault="002D7C4E" w:rsidP="00A510BF">
            <w:pPr>
              <w:jc w:val="both"/>
              <w:rPr>
                <w:rFonts w:ascii="Times New Roman" w:hAnsi="Times New Roman" w:cs="Times New Roman"/>
                <w:sz w:val="36"/>
                <w:szCs w:val="36"/>
              </w:rPr>
            </w:pPr>
          </w:p>
          <w:p w14:paraId="16F088BE" w14:textId="3C038BF3" w:rsidR="002D7C4E" w:rsidRDefault="005E34E5" w:rsidP="00A510BF">
            <w:pPr>
              <w:jc w:val="both"/>
              <w:rPr>
                <w:rFonts w:ascii="Times New Roman" w:hAnsi="Times New Roman" w:cs="Times New Roman"/>
                <w:sz w:val="36"/>
                <w:szCs w:val="36"/>
              </w:rPr>
            </w:pPr>
            <w:r>
              <w:rPr>
                <w:rFonts w:ascii="Times New Roman" w:hAnsi="Times New Roman" w:cs="Times New Roman"/>
                <w:sz w:val="36"/>
                <w:szCs w:val="36"/>
              </w:rPr>
              <w:t>p</w:t>
            </w:r>
            <w:r w:rsidR="002D7C4E">
              <w:rPr>
                <w:rFonts w:ascii="Times New Roman" w:hAnsi="Times New Roman" w:cs="Times New Roman"/>
                <w:sz w:val="36"/>
                <w:szCs w:val="36"/>
              </w:rPr>
              <w:t>assword</w:t>
            </w:r>
          </w:p>
          <w:p w14:paraId="1597A8DF" w14:textId="7C6056D8" w:rsidR="002D7C4E" w:rsidRDefault="002D7C4E" w:rsidP="00A510BF">
            <w:pPr>
              <w:jc w:val="both"/>
              <w:rPr>
                <w:rFonts w:ascii="Times New Roman" w:hAnsi="Times New Roman" w:cs="Times New Roman"/>
                <w:sz w:val="36"/>
                <w:szCs w:val="36"/>
              </w:rPr>
            </w:pPr>
          </w:p>
        </w:tc>
        <w:tc>
          <w:tcPr>
            <w:tcW w:w="1710" w:type="dxa"/>
          </w:tcPr>
          <w:p w14:paraId="5579F32B" w14:textId="77777777" w:rsidR="002D7C4E" w:rsidRDefault="002D7C4E" w:rsidP="00A510BF">
            <w:pPr>
              <w:jc w:val="both"/>
              <w:rPr>
                <w:rFonts w:ascii="Times New Roman" w:hAnsi="Times New Roman" w:cs="Times New Roman"/>
                <w:sz w:val="36"/>
                <w:szCs w:val="36"/>
              </w:rPr>
            </w:pPr>
          </w:p>
          <w:p w14:paraId="7636218A" w14:textId="271454F8" w:rsidR="002D7C4E" w:rsidRDefault="002D7C4E" w:rsidP="00A510BF">
            <w:pPr>
              <w:jc w:val="both"/>
              <w:rPr>
                <w:rFonts w:ascii="Times New Roman" w:hAnsi="Times New Roman" w:cs="Times New Roman"/>
                <w:sz w:val="36"/>
                <w:szCs w:val="36"/>
              </w:rPr>
            </w:pPr>
            <w:r>
              <w:rPr>
                <w:rFonts w:ascii="Times New Roman" w:hAnsi="Times New Roman" w:cs="Times New Roman"/>
                <w:sz w:val="36"/>
                <w:szCs w:val="36"/>
              </w:rPr>
              <w:t>varchar</w:t>
            </w:r>
          </w:p>
        </w:tc>
        <w:tc>
          <w:tcPr>
            <w:tcW w:w="2798" w:type="dxa"/>
          </w:tcPr>
          <w:p w14:paraId="420A7890" w14:textId="5EEC6BFF" w:rsidR="002D7C4E" w:rsidRDefault="002D7C4E" w:rsidP="00A510BF">
            <w:pPr>
              <w:jc w:val="both"/>
              <w:rPr>
                <w:rFonts w:ascii="Times New Roman" w:hAnsi="Times New Roman" w:cs="Times New Roman"/>
                <w:sz w:val="36"/>
                <w:szCs w:val="36"/>
              </w:rPr>
            </w:pPr>
            <w:r>
              <w:rPr>
                <w:rFonts w:ascii="Times New Roman" w:hAnsi="Times New Roman" w:cs="Times New Roman"/>
                <w:sz w:val="36"/>
                <w:szCs w:val="36"/>
              </w:rPr>
              <w:t>Contains the password</w:t>
            </w:r>
          </w:p>
          <w:p w14:paraId="15B1A39F" w14:textId="520C6EFB" w:rsidR="002D7C4E" w:rsidRPr="00E514AA" w:rsidRDefault="002D7C4E" w:rsidP="00A510BF">
            <w:pPr>
              <w:jc w:val="both"/>
              <w:rPr>
                <w:rFonts w:ascii="Times New Roman" w:hAnsi="Times New Roman" w:cs="Times New Roman"/>
                <w:sz w:val="36"/>
                <w:szCs w:val="36"/>
              </w:rPr>
            </w:pPr>
          </w:p>
        </w:tc>
        <w:tc>
          <w:tcPr>
            <w:tcW w:w="3014" w:type="dxa"/>
          </w:tcPr>
          <w:p w14:paraId="66B485F6" w14:textId="77777777" w:rsidR="002D7C4E" w:rsidRDefault="002D7C4E" w:rsidP="00A510BF">
            <w:pPr>
              <w:jc w:val="both"/>
              <w:rPr>
                <w:rFonts w:ascii="Times New Roman" w:hAnsi="Times New Roman" w:cs="Times New Roman"/>
                <w:sz w:val="36"/>
                <w:szCs w:val="36"/>
              </w:rPr>
            </w:pPr>
          </w:p>
          <w:p w14:paraId="5ADEC13C" w14:textId="49C35C30" w:rsidR="002D7C4E" w:rsidRDefault="002D7C4E" w:rsidP="00A510BF">
            <w:pPr>
              <w:jc w:val="both"/>
              <w:rPr>
                <w:rFonts w:ascii="Times New Roman" w:hAnsi="Times New Roman" w:cs="Times New Roman"/>
                <w:sz w:val="36"/>
                <w:szCs w:val="36"/>
              </w:rPr>
            </w:pPr>
            <w:r>
              <w:rPr>
                <w:rFonts w:ascii="Times New Roman" w:hAnsi="Times New Roman" w:cs="Times New Roman"/>
                <w:sz w:val="36"/>
                <w:szCs w:val="36"/>
              </w:rPr>
              <w:t>Not null</w:t>
            </w:r>
          </w:p>
        </w:tc>
      </w:tr>
      <w:tr w:rsidR="002D7C4E" w14:paraId="7C3D5021" w14:textId="77777777" w:rsidTr="00BD0A98">
        <w:trPr>
          <w:trHeight w:val="726"/>
        </w:trPr>
        <w:tc>
          <w:tcPr>
            <w:tcW w:w="2826" w:type="dxa"/>
          </w:tcPr>
          <w:p w14:paraId="48562B7D" w14:textId="77777777" w:rsidR="002D7C4E" w:rsidRDefault="002D7C4E" w:rsidP="00A510BF">
            <w:pPr>
              <w:jc w:val="both"/>
              <w:rPr>
                <w:rFonts w:ascii="Times New Roman" w:hAnsi="Times New Roman" w:cs="Times New Roman"/>
                <w:sz w:val="36"/>
                <w:szCs w:val="36"/>
              </w:rPr>
            </w:pPr>
          </w:p>
          <w:p w14:paraId="6EA1482A" w14:textId="1F6A33E9" w:rsidR="002D7C4E" w:rsidRDefault="002D7C4E" w:rsidP="00A510BF">
            <w:pPr>
              <w:jc w:val="both"/>
              <w:rPr>
                <w:rFonts w:ascii="Times New Roman" w:hAnsi="Times New Roman" w:cs="Times New Roman"/>
                <w:sz w:val="36"/>
                <w:szCs w:val="36"/>
              </w:rPr>
            </w:pPr>
            <w:proofErr w:type="spellStart"/>
            <w:r>
              <w:rPr>
                <w:rFonts w:ascii="Times New Roman" w:hAnsi="Times New Roman" w:cs="Times New Roman"/>
                <w:sz w:val="36"/>
                <w:szCs w:val="36"/>
              </w:rPr>
              <w:t>user_type</w:t>
            </w:r>
            <w:proofErr w:type="spellEnd"/>
          </w:p>
          <w:p w14:paraId="5BFE5B01" w14:textId="71AF56C9" w:rsidR="002D7C4E" w:rsidRDefault="002D7C4E" w:rsidP="00A510BF">
            <w:pPr>
              <w:jc w:val="both"/>
              <w:rPr>
                <w:rFonts w:ascii="Times New Roman" w:hAnsi="Times New Roman" w:cs="Times New Roman"/>
                <w:sz w:val="36"/>
                <w:szCs w:val="36"/>
              </w:rPr>
            </w:pPr>
          </w:p>
        </w:tc>
        <w:tc>
          <w:tcPr>
            <w:tcW w:w="1710" w:type="dxa"/>
          </w:tcPr>
          <w:p w14:paraId="3E0F7323" w14:textId="77777777" w:rsidR="00BD0A98" w:rsidRDefault="00BD0A98" w:rsidP="00A510BF">
            <w:pPr>
              <w:jc w:val="both"/>
              <w:rPr>
                <w:rFonts w:ascii="Times New Roman" w:hAnsi="Times New Roman" w:cs="Times New Roman"/>
                <w:sz w:val="36"/>
                <w:szCs w:val="36"/>
              </w:rPr>
            </w:pPr>
          </w:p>
          <w:p w14:paraId="47F61259" w14:textId="0ECEA1F4" w:rsidR="002D7C4E" w:rsidRDefault="00BD0A98" w:rsidP="00A510BF">
            <w:pPr>
              <w:jc w:val="both"/>
              <w:rPr>
                <w:rFonts w:ascii="Times New Roman" w:hAnsi="Times New Roman" w:cs="Times New Roman"/>
                <w:sz w:val="36"/>
                <w:szCs w:val="36"/>
              </w:rPr>
            </w:pPr>
            <w:r>
              <w:rPr>
                <w:rFonts w:ascii="Times New Roman" w:hAnsi="Times New Roman" w:cs="Times New Roman"/>
                <w:sz w:val="36"/>
                <w:szCs w:val="36"/>
              </w:rPr>
              <w:t xml:space="preserve">int </w:t>
            </w:r>
          </w:p>
        </w:tc>
        <w:tc>
          <w:tcPr>
            <w:tcW w:w="2798" w:type="dxa"/>
          </w:tcPr>
          <w:p w14:paraId="462ACA21" w14:textId="55066BAC" w:rsidR="002D7C4E" w:rsidRDefault="00BD0A98" w:rsidP="00A510BF">
            <w:pPr>
              <w:jc w:val="both"/>
              <w:rPr>
                <w:rFonts w:ascii="Times New Roman" w:hAnsi="Times New Roman" w:cs="Times New Roman"/>
                <w:sz w:val="36"/>
                <w:szCs w:val="36"/>
              </w:rPr>
            </w:pPr>
            <w:r>
              <w:rPr>
                <w:rFonts w:ascii="Times New Roman" w:hAnsi="Times New Roman" w:cs="Times New Roman"/>
                <w:sz w:val="36"/>
                <w:szCs w:val="36"/>
              </w:rPr>
              <w:t>contains user is active or not</w:t>
            </w:r>
          </w:p>
        </w:tc>
        <w:tc>
          <w:tcPr>
            <w:tcW w:w="3014" w:type="dxa"/>
          </w:tcPr>
          <w:p w14:paraId="4DB4FB8C" w14:textId="77777777" w:rsidR="002D7C4E" w:rsidRDefault="002D7C4E" w:rsidP="00A510BF">
            <w:pPr>
              <w:jc w:val="both"/>
              <w:rPr>
                <w:rFonts w:ascii="Times New Roman" w:hAnsi="Times New Roman" w:cs="Times New Roman"/>
                <w:sz w:val="36"/>
                <w:szCs w:val="36"/>
              </w:rPr>
            </w:pPr>
          </w:p>
          <w:p w14:paraId="7299401B" w14:textId="0524B926" w:rsidR="00BD0A98" w:rsidRDefault="00BD0A98" w:rsidP="00A510BF">
            <w:pPr>
              <w:jc w:val="both"/>
              <w:rPr>
                <w:rFonts w:ascii="Times New Roman" w:hAnsi="Times New Roman" w:cs="Times New Roman"/>
                <w:sz w:val="36"/>
                <w:szCs w:val="36"/>
              </w:rPr>
            </w:pPr>
            <w:r>
              <w:rPr>
                <w:rFonts w:ascii="Times New Roman" w:hAnsi="Times New Roman" w:cs="Times New Roman"/>
                <w:sz w:val="36"/>
                <w:szCs w:val="36"/>
              </w:rPr>
              <w:t>Not null</w:t>
            </w:r>
          </w:p>
        </w:tc>
      </w:tr>
    </w:tbl>
    <w:p w14:paraId="47E39747" w14:textId="77777777" w:rsidR="00E514AA" w:rsidRDefault="00DF1465" w:rsidP="00A510BF">
      <w:pPr>
        <w:jc w:val="both"/>
        <w:rPr>
          <w:rFonts w:ascii="Times New Roman" w:hAnsi="Times New Roman" w:cs="Times New Roman"/>
          <w:b/>
          <w:bCs/>
          <w:sz w:val="36"/>
          <w:szCs w:val="36"/>
        </w:rPr>
      </w:pPr>
      <w:r>
        <w:rPr>
          <w:rFonts w:ascii="Times New Roman" w:hAnsi="Times New Roman" w:cs="Times New Roman"/>
          <w:b/>
          <w:bCs/>
          <w:sz w:val="36"/>
          <w:szCs w:val="36"/>
        </w:rPr>
        <w:t xml:space="preserve"> </w:t>
      </w:r>
    </w:p>
    <w:p w14:paraId="5A484127" w14:textId="77777777" w:rsidR="00BD0A98" w:rsidRDefault="00BD0A98" w:rsidP="00A510BF">
      <w:pPr>
        <w:jc w:val="both"/>
        <w:rPr>
          <w:rFonts w:ascii="Times New Roman" w:hAnsi="Times New Roman" w:cs="Times New Roman"/>
          <w:b/>
          <w:bCs/>
          <w:sz w:val="36"/>
          <w:szCs w:val="36"/>
        </w:rPr>
      </w:pPr>
    </w:p>
    <w:p w14:paraId="73A232E0" w14:textId="77777777" w:rsidR="00BD0A98" w:rsidRDefault="00BD0A98" w:rsidP="00A510BF">
      <w:pPr>
        <w:jc w:val="both"/>
        <w:rPr>
          <w:rFonts w:ascii="Times New Roman" w:hAnsi="Times New Roman" w:cs="Times New Roman"/>
          <w:b/>
          <w:bCs/>
          <w:sz w:val="36"/>
          <w:szCs w:val="36"/>
        </w:rPr>
      </w:pPr>
    </w:p>
    <w:p w14:paraId="39C04691" w14:textId="77777777" w:rsidR="00BD0A98" w:rsidRDefault="00BD0A98" w:rsidP="00A510BF">
      <w:pPr>
        <w:jc w:val="both"/>
        <w:rPr>
          <w:rFonts w:ascii="Times New Roman" w:hAnsi="Times New Roman" w:cs="Times New Roman"/>
          <w:b/>
          <w:bCs/>
          <w:sz w:val="36"/>
          <w:szCs w:val="36"/>
        </w:rPr>
      </w:pPr>
    </w:p>
    <w:p w14:paraId="1F2AA9AB" w14:textId="77777777" w:rsidR="00BD0A98" w:rsidRDefault="00BD0A98" w:rsidP="00A510BF">
      <w:pPr>
        <w:jc w:val="both"/>
        <w:rPr>
          <w:rFonts w:ascii="Times New Roman" w:hAnsi="Times New Roman" w:cs="Times New Roman"/>
          <w:b/>
          <w:bCs/>
          <w:sz w:val="36"/>
          <w:szCs w:val="36"/>
        </w:rPr>
      </w:pPr>
    </w:p>
    <w:p w14:paraId="3AC487CB" w14:textId="77777777" w:rsidR="00BD0A98" w:rsidRDefault="00BD0A98" w:rsidP="00A510BF">
      <w:pPr>
        <w:jc w:val="both"/>
        <w:rPr>
          <w:rFonts w:ascii="Times New Roman" w:hAnsi="Times New Roman" w:cs="Times New Roman"/>
          <w:b/>
          <w:bCs/>
          <w:sz w:val="36"/>
          <w:szCs w:val="36"/>
        </w:rPr>
      </w:pPr>
    </w:p>
    <w:p w14:paraId="676D3CC4" w14:textId="25C5C82A" w:rsidR="00E514AA" w:rsidRPr="00BD0A98" w:rsidRDefault="00E514AA" w:rsidP="00BD0A98">
      <w:pPr>
        <w:pStyle w:val="ListParagraph"/>
        <w:numPr>
          <w:ilvl w:val="0"/>
          <w:numId w:val="18"/>
        </w:numPr>
        <w:jc w:val="both"/>
        <w:rPr>
          <w:rFonts w:ascii="Times New Roman" w:hAnsi="Times New Roman" w:cs="Times New Roman"/>
          <w:b/>
          <w:bCs/>
          <w:sz w:val="36"/>
          <w:szCs w:val="36"/>
        </w:rPr>
      </w:pPr>
      <w:proofErr w:type="gramStart"/>
      <w:r w:rsidRPr="00BD0A98">
        <w:rPr>
          <w:rFonts w:ascii="Times New Roman" w:hAnsi="Times New Roman" w:cs="Times New Roman"/>
          <w:b/>
          <w:bCs/>
          <w:i/>
          <w:iCs/>
          <w:sz w:val="36"/>
          <w:szCs w:val="36"/>
        </w:rPr>
        <w:lastRenderedPageBreak/>
        <w:t>Registration:-</w:t>
      </w:r>
      <w:proofErr w:type="gramEnd"/>
      <w:r w:rsidRPr="00BD0A98">
        <w:rPr>
          <w:rFonts w:ascii="Times New Roman" w:hAnsi="Times New Roman" w:cs="Times New Roman"/>
          <w:b/>
          <w:bCs/>
          <w:sz w:val="36"/>
          <w:szCs w:val="36"/>
        </w:rPr>
        <w:t xml:space="preserve"> </w:t>
      </w:r>
      <w:r w:rsidRPr="00BD0A98">
        <w:rPr>
          <w:rFonts w:ascii="Times New Roman" w:hAnsi="Times New Roman" w:cs="Times New Roman"/>
          <w:sz w:val="36"/>
          <w:szCs w:val="36"/>
        </w:rPr>
        <w:t>This is registration table to store details about registration information .</w:t>
      </w:r>
    </w:p>
    <w:tbl>
      <w:tblPr>
        <w:tblStyle w:val="TableGrid"/>
        <w:tblW w:w="0" w:type="auto"/>
        <w:tblLook w:val="04A0" w:firstRow="1" w:lastRow="0" w:firstColumn="1" w:lastColumn="0" w:noHBand="0" w:noVBand="1"/>
      </w:tblPr>
      <w:tblGrid>
        <w:gridCol w:w="2254"/>
        <w:gridCol w:w="2254"/>
        <w:gridCol w:w="2254"/>
        <w:gridCol w:w="2254"/>
      </w:tblGrid>
      <w:tr w:rsidR="00E514AA" w:rsidRPr="00623607" w14:paraId="12410364" w14:textId="77777777" w:rsidTr="00E514AA">
        <w:tc>
          <w:tcPr>
            <w:tcW w:w="2254" w:type="dxa"/>
          </w:tcPr>
          <w:p w14:paraId="36156A7B" w14:textId="35560F19" w:rsidR="00E514AA" w:rsidRPr="00623607" w:rsidRDefault="00E514AA" w:rsidP="00A510BF">
            <w:pPr>
              <w:jc w:val="both"/>
              <w:rPr>
                <w:rFonts w:ascii="Times New Roman" w:hAnsi="Times New Roman" w:cs="Times New Roman"/>
                <w:sz w:val="36"/>
                <w:szCs w:val="36"/>
              </w:rPr>
            </w:pPr>
            <w:r w:rsidRPr="00623607">
              <w:rPr>
                <w:rFonts w:ascii="Times New Roman" w:hAnsi="Times New Roman" w:cs="Times New Roman"/>
                <w:sz w:val="36"/>
                <w:szCs w:val="36"/>
              </w:rPr>
              <w:t>Fields</w:t>
            </w:r>
          </w:p>
        </w:tc>
        <w:tc>
          <w:tcPr>
            <w:tcW w:w="2254" w:type="dxa"/>
          </w:tcPr>
          <w:p w14:paraId="6EA2C5CD" w14:textId="55C0C8E0" w:rsidR="00E514AA" w:rsidRPr="00623607" w:rsidRDefault="00E514AA" w:rsidP="00A510BF">
            <w:pPr>
              <w:jc w:val="both"/>
              <w:rPr>
                <w:rFonts w:ascii="Times New Roman" w:hAnsi="Times New Roman" w:cs="Times New Roman"/>
                <w:sz w:val="36"/>
                <w:szCs w:val="36"/>
              </w:rPr>
            </w:pPr>
            <w:r w:rsidRPr="00623607">
              <w:rPr>
                <w:rFonts w:ascii="Times New Roman" w:hAnsi="Times New Roman" w:cs="Times New Roman"/>
                <w:sz w:val="36"/>
                <w:szCs w:val="36"/>
              </w:rPr>
              <w:t>Data Type</w:t>
            </w:r>
          </w:p>
        </w:tc>
        <w:tc>
          <w:tcPr>
            <w:tcW w:w="2254" w:type="dxa"/>
          </w:tcPr>
          <w:p w14:paraId="758B307F" w14:textId="2A26D766" w:rsidR="00E514AA" w:rsidRPr="00623607" w:rsidRDefault="00E514AA" w:rsidP="00A510BF">
            <w:pPr>
              <w:jc w:val="both"/>
              <w:rPr>
                <w:rFonts w:ascii="Times New Roman" w:hAnsi="Times New Roman" w:cs="Times New Roman"/>
                <w:sz w:val="36"/>
                <w:szCs w:val="36"/>
              </w:rPr>
            </w:pPr>
            <w:r w:rsidRPr="00623607">
              <w:rPr>
                <w:rFonts w:ascii="Times New Roman" w:hAnsi="Times New Roman" w:cs="Times New Roman"/>
                <w:sz w:val="36"/>
                <w:szCs w:val="36"/>
              </w:rPr>
              <w:t xml:space="preserve">Description </w:t>
            </w:r>
          </w:p>
        </w:tc>
        <w:tc>
          <w:tcPr>
            <w:tcW w:w="2254" w:type="dxa"/>
          </w:tcPr>
          <w:p w14:paraId="77D06F0B" w14:textId="6898F15F" w:rsidR="00E514AA" w:rsidRPr="00623607" w:rsidRDefault="00E514AA" w:rsidP="00A510BF">
            <w:pPr>
              <w:jc w:val="both"/>
              <w:rPr>
                <w:rFonts w:ascii="Times New Roman" w:hAnsi="Times New Roman" w:cs="Times New Roman"/>
                <w:sz w:val="36"/>
                <w:szCs w:val="36"/>
              </w:rPr>
            </w:pPr>
            <w:r w:rsidRPr="00623607">
              <w:rPr>
                <w:rFonts w:ascii="Times New Roman" w:hAnsi="Times New Roman" w:cs="Times New Roman"/>
                <w:sz w:val="36"/>
                <w:szCs w:val="36"/>
              </w:rPr>
              <w:t xml:space="preserve">Constraints </w:t>
            </w:r>
          </w:p>
        </w:tc>
      </w:tr>
      <w:tr w:rsidR="00E514AA" w:rsidRPr="00623607" w14:paraId="4B227FDD" w14:textId="77777777" w:rsidTr="00E514AA">
        <w:tc>
          <w:tcPr>
            <w:tcW w:w="2254" w:type="dxa"/>
          </w:tcPr>
          <w:p w14:paraId="3DC77530" w14:textId="77777777" w:rsidR="006520BE" w:rsidRDefault="006520BE" w:rsidP="00A510BF">
            <w:pPr>
              <w:jc w:val="both"/>
              <w:rPr>
                <w:rFonts w:ascii="Times New Roman" w:hAnsi="Times New Roman" w:cs="Times New Roman"/>
                <w:sz w:val="36"/>
                <w:szCs w:val="36"/>
              </w:rPr>
            </w:pPr>
          </w:p>
          <w:p w14:paraId="0765AF84" w14:textId="77777777" w:rsidR="00E514AA" w:rsidRDefault="006520BE" w:rsidP="00A510BF">
            <w:pPr>
              <w:jc w:val="both"/>
              <w:rPr>
                <w:rFonts w:ascii="Times New Roman" w:hAnsi="Times New Roman" w:cs="Times New Roman"/>
                <w:sz w:val="36"/>
                <w:szCs w:val="36"/>
              </w:rPr>
            </w:pPr>
            <w:proofErr w:type="spellStart"/>
            <w:r>
              <w:rPr>
                <w:rFonts w:ascii="Times New Roman" w:hAnsi="Times New Roman" w:cs="Times New Roman"/>
                <w:sz w:val="36"/>
                <w:szCs w:val="36"/>
              </w:rPr>
              <w:t>user_id</w:t>
            </w:r>
            <w:proofErr w:type="spellEnd"/>
          </w:p>
          <w:p w14:paraId="632BD9AF" w14:textId="323070D7" w:rsidR="006520BE" w:rsidRPr="00623607" w:rsidRDefault="006520BE" w:rsidP="00A510BF">
            <w:pPr>
              <w:jc w:val="both"/>
              <w:rPr>
                <w:rFonts w:ascii="Times New Roman" w:hAnsi="Times New Roman" w:cs="Times New Roman"/>
                <w:sz w:val="36"/>
                <w:szCs w:val="36"/>
              </w:rPr>
            </w:pPr>
          </w:p>
        </w:tc>
        <w:tc>
          <w:tcPr>
            <w:tcW w:w="2254" w:type="dxa"/>
          </w:tcPr>
          <w:p w14:paraId="4EE9E6D1" w14:textId="77777777" w:rsidR="00E514AA" w:rsidRDefault="00E514AA" w:rsidP="00A510BF">
            <w:pPr>
              <w:jc w:val="both"/>
              <w:rPr>
                <w:rFonts w:ascii="Times New Roman" w:hAnsi="Times New Roman" w:cs="Times New Roman"/>
                <w:sz w:val="36"/>
                <w:szCs w:val="36"/>
              </w:rPr>
            </w:pPr>
          </w:p>
          <w:p w14:paraId="244AFDEB" w14:textId="1EFEC6DD" w:rsidR="006520BE" w:rsidRPr="00623607" w:rsidRDefault="006520BE" w:rsidP="00A510BF">
            <w:pPr>
              <w:jc w:val="both"/>
              <w:rPr>
                <w:rFonts w:ascii="Times New Roman" w:hAnsi="Times New Roman" w:cs="Times New Roman"/>
                <w:sz w:val="36"/>
                <w:szCs w:val="36"/>
              </w:rPr>
            </w:pPr>
            <w:r>
              <w:rPr>
                <w:rFonts w:ascii="Times New Roman" w:hAnsi="Times New Roman" w:cs="Times New Roman"/>
                <w:sz w:val="36"/>
                <w:szCs w:val="36"/>
              </w:rPr>
              <w:t>int</w:t>
            </w:r>
          </w:p>
        </w:tc>
        <w:tc>
          <w:tcPr>
            <w:tcW w:w="2254" w:type="dxa"/>
          </w:tcPr>
          <w:p w14:paraId="6BFBF710" w14:textId="3467D8DF" w:rsidR="00E514AA" w:rsidRPr="00623607" w:rsidRDefault="006520BE" w:rsidP="00A510BF">
            <w:pPr>
              <w:jc w:val="both"/>
              <w:rPr>
                <w:rFonts w:ascii="Times New Roman" w:hAnsi="Times New Roman" w:cs="Times New Roman"/>
                <w:sz w:val="36"/>
                <w:szCs w:val="36"/>
              </w:rPr>
            </w:pPr>
            <w:r>
              <w:rPr>
                <w:rFonts w:ascii="Times New Roman" w:hAnsi="Times New Roman" w:cs="Times New Roman"/>
                <w:sz w:val="36"/>
                <w:szCs w:val="36"/>
              </w:rPr>
              <w:t>contains the user id</w:t>
            </w:r>
          </w:p>
        </w:tc>
        <w:tc>
          <w:tcPr>
            <w:tcW w:w="2254" w:type="dxa"/>
          </w:tcPr>
          <w:p w14:paraId="4F151FE3" w14:textId="77777777" w:rsidR="006520BE" w:rsidRDefault="006520BE" w:rsidP="00A510BF">
            <w:pPr>
              <w:jc w:val="both"/>
              <w:rPr>
                <w:rFonts w:ascii="Times New Roman" w:hAnsi="Times New Roman" w:cs="Times New Roman"/>
                <w:sz w:val="36"/>
                <w:szCs w:val="36"/>
              </w:rPr>
            </w:pPr>
          </w:p>
          <w:p w14:paraId="3C4200B9" w14:textId="19C27BAA" w:rsidR="00E514AA" w:rsidRPr="00623607" w:rsidRDefault="006520BE" w:rsidP="00A510BF">
            <w:pPr>
              <w:jc w:val="both"/>
              <w:rPr>
                <w:rFonts w:ascii="Times New Roman" w:hAnsi="Times New Roman" w:cs="Times New Roman"/>
                <w:sz w:val="36"/>
                <w:szCs w:val="36"/>
              </w:rPr>
            </w:pPr>
            <w:r>
              <w:rPr>
                <w:rFonts w:ascii="Times New Roman" w:hAnsi="Times New Roman" w:cs="Times New Roman"/>
                <w:sz w:val="36"/>
                <w:szCs w:val="36"/>
              </w:rPr>
              <w:t>Primary key</w:t>
            </w:r>
          </w:p>
        </w:tc>
      </w:tr>
      <w:tr w:rsidR="00E514AA" w:rsidRPr="00623607" w14:paraId="683FFF10" w14:textId="77777777" w:rsidTr="00E514AA">
        <w:tc>
          <w:tcPr>
            <w:tcW w:w="2254" w:type="dxa"/>
          </w:tcPr>
          <w:p w14:paraId="4FF7CD40" w14:textId="77777777" w:rsidR="006520BE" w:rsidRDefault="006520BE" w:rsidP="006520BE">
            <w:pPr>
              <w:tabs>
                <w:tab w:val="right" w:pos="2038"/>
              </w:tabs>
              <w:jc w:val="both"/>
              <w:rPr>
                <w:rFonts w:ascii="Times New Roman" w:hAnsi="Times New Roman" w:cs="Times New Roman"/>
                <w:sz w:val="36"/>
                <w:szCs w:val="36"/>
              </w:rPr>
            </w:pPr>
          </w:p>
          <w:p w14:paraId="05902624" w14:textId="0826B4EE" w:rsidR="00E514AA" w:rsidRPr="00623607" w:rsidRDefault="006520BE" w:rsidP="006520BE">
            <w:pPr>
              <w:tabs>
                <w:tab w:val="right" w:pos="2038"/>
              </w:tabs>
              <w:jc w:val="both"/>
              <w:rPr>
                <w:rFonts w:ascii="Times New Roman" w:hAnsi="Times New Roman" w:cs="Times New Roman"/>
                <w:sz w:val="36"/>
                <w:szCs w:val="36"/>
              </w:rPr>
            </w:pPr>
            <w:r>
              <w:rPr>
                <w:rFonts w:ascii="Times New Roman" w:hAnsi="Times New Roman" w:cs="Times New Roman"/>
                <w:sz w:val="36"/>
                <w:szCs w:val="36"/>
              </w:rPr>
              <w:t>name</w:t>
            </w:r>
            <w:r>
              <w:rPr>
                <w:rFonts w:ascii="Times New Roman" w:hAnsi="Times New Roman" w:cs="Times New Roman"/>
                <w:sz w:val="36"/>
                <w:szCs w:val="36"/>
              </w:rPr>
              <w:tab/>
            </w:r>
          </w:p>
        </w:tc>
        <w:tc>
          <w:tcPr>
            <w:tcW w:w="2254" w:type="dxa"/>
          </w:tcPr>
          <w:p w14:paraId="772277CC" w14:textId="77777777" w:rsidR="006520BE" w:rsidRDefault="006520BE" w:rsidP="00A510BF">
            <w:pPr>
              <w:jc w:val="both"/>
              <w:rPr>
                <w:rFonts w:ascii="Times New Roman" w:hAnsi="Times New Roman" w:cs="Times New Roman"/>
                <w:sz w:val="36"/>
                <w:szCs w:val="36"/>
              </w:rPr>
            </w:pPr>
          </w:p>
          <w:p w14:paraId="0613F94A" w14:textId="6F5088CC" w:rsidR="00E514AA" w:rsidRPr="00623607" w:rsidRDefault="00F67702" w:rsidP="00A510BF">
            <w:pPr>
              <w:jc w:val="both"/>
              <w:rPr>
                <w:rFonts w:ascii="Times New Roman" w:hAnsi="Times New Roman" w:cs="Times New Roman"/>
                <w:sz w:val="36"/>
                <w:szCs w:val="36"/>
              </w:rPr>
            </w:pPr>
            <w:r>
              <w:rPr>
                <w:rFonts w:ascii="Times New Roman" w:hAnsi="Times New Roman" w:cs="Times New Roman"/>
                <w:sz w:val="36"/>
                <w:szCs w:val="36"/>
              </w:rPr>
              <w:t>v</w:t>
            </w:r>
            <w:r w:rsidR="00EE6345" w:rsidRPr="00623607">
              <w:rPr>
                <w:rFonts w:ascii="Times New Roman" w:hAnsi="Times New Roman" w:cs="Times New Roman"/>
                <w:sz w:val="36"/>
                <w:szCs w:val="36"/>
              </w:rPr>
              <w:t>archar</w:t>
            </w:r>
          </w:p>
        </w:tc>
        <w:tc>
          <w:tcPr>
            <w:tcW w:w="2254" w:type="dxa"/>
          </w:tcPr>
          <w:p w14:paraId="27162B20" w14:textId="77777777" w:rsidR="006520BE" w:rsidRDefault="00EE6345" w:rsidP="00A510BF">
            <w:pPr>
              <w:jc w:val="both"/>
              <w:rPr>
                <w:rFonts w:ascii="Times New Roman" w:hAnsi="Times New Roman" w:cs="Times New Roman"/>
                <w:sz w:val="36"/>
                <w:szCs w:val="36"/>
              </w:rPr>
            </w:pPr>
            <w:r w:rsidRPr="00623607">
              <w:rPr>
                <w:rFonts w:ascii="Times New Roman" w:hAnsi="Times New Roman" w:cs="Times New Roman"/>
                <w:sz w:val="36"/>
                <w:szCs w:val="36"/>
              </w:rPr>
              <w:t>Contains the</w:t>
            </w:r>
          </w:p>
          <w:p w14:paraId="3D2DA327" w14:textId="77777777" w:rsidR="006520BE" w:rsidRDefault="006520BE" w:rsidP="00A510BF">
            <w:pPr>
              <w:jc w:val="both"/>
              <w:rPr>
                <w:rFonts w:ascii="Times New Roman" w:hAnsi="Times New Roman" w:cs="Times New Roman"/>
                <w:sz w:val="36"/>
                <w:szCs w:val="36"/>
              </w:rPr>
            </w:pPr>
            <w:r>
              <w:rPr>
                <w:rFonts w:ascii="Times New Roman" w:hAnsi="Times New Roman" w:cs="Times New Roman"/>
                <w:sz w:val="36"/>
                <w:szCs w:val="36"/>
              </w:rPr>
              <w:t>Name of user</w:t>
            </w:r>
          </w:p>
          <w:p w14:paraId="474F46ED" w14:textId="79D36098" w:rsidR="006520BE" w:rsidRPr="00623607" w:rsidRDefault="006520BE" w:rsidP="00A510BF">
            <w:pPr>
              <w:jc w:val="both"/>
              <w:rPr>
                <w:rFonts w:ascii="Times New Roman" w:hAnsi="Times New Roman" w:cs="Times New Roman"/>
                <w:sz w:val="36"/>
                <w:szCs w:val="36"/>
              </w:rPr>
            </w:pPr>
          </w:p>
        </w:tc>
        <w:tc>
          <w:tcPr>
            <w:tcW w:w="2254" w:type="dxa"/>
          </w:tcPr>
          <w:p w14:paraId="13EA649F" w14:textId="77777777" w:rsidR="00E514AA" w:rsidRDefault="00E514AA" w:rsidP="00A510BF">
            <w:pPr>
              <w:jc w:val="both"/>
              <w:rPr>
                <w:rFonts w:ascii="Times New Roman" w:hAnsi="Times New Roman" w:cs="Times New Roman"/>
                <w:sz w:val="36"/>
                <w:szCs w:val="36"/>
              </w:rPr>
            </w:pPr>
          </w:p>
          <w:p w14:paraId="4760D108" w14:textId="0FDDE0CD" w:rsidR="006520BE" w:rsidRPr="00623607" w:rsidRDefault="006520BE" w:rsidP="00A510BF">
            <w:pPr>
              <w:jc w:val="both"/>
              <w:rPr>
                <w:rFonts w:ascii="Times New Roman" w:hAnsi="Times New Roman" w:cs="Times New Roman"/>
                <w:sz w:val="36"/>
                <w:szCs w:val="36"/>
              </w:rPr>
            </w:pPr>
            <w:r>
              <w:rPr>
                <w:rFonts w:ascii="Times New Roman" w:hAnsi="Times New Roman" w:cs="Times New Roman"/>
                <w:sz w:val="36"/>
                <w:szCs w:val="36"/>
              </w:rPr>
              <w:t>Not null</w:t>
            </w:r>
          </w:p>
        </w:tc>
      </w:tr>
      <w:tr w:rsidR="00E514AA" w:rsidRPr="00623607" w14:paraId="2F2CFD30" w14:textId="77777777" w:rsidTr="00E514AA">
        <w:tc>
          <w:tcPr>
            <w:tcW w:w="2254" w:type="dxa"/>
          </w:tcPr>
          <w:p w14:paraId="6BCFF10B" w14:textId="77777777" w:rsidR="006520BE" w:rsidRDefault="006520BE" w:rsidP="00A510BF">
            <w:pPr>
              <w:jc w:val="both"/>
              <w:rPr>
                <w:rFonts w:ascii="Times New Roman" w:hAnsi="Times New Roman" w:cs="Times New Roman"/>
                <w:sz w:val="36"/>
                <w:szCs w:val="36"/>
              </w:rPr>
            </w:pPr>
          </w:p>
          <w:p w14:paraId="7A28FCE0" w14:textId="7A53617D" w:rsidR="00E514AA" w:rsidRPr="00623607" w:rsidRDefault="006520BE" w:rsidP="00A510BF">
            <w:pPr>
              <w:jc w:val="both"/>
              <w:rPr>
                <w:rFonts w:ascii="Times New Roman" w:hAnsi="Times New Roman" w:cs="Times New Roman"/>
                <w:sz w:val="36"/>
                <w:szCs w:val="36"/>
              </w:rPr>
            </w:pPr>
            <w:r>
              <w:rPr>
                <w:rFonts w:ascii="Times New Roman" w:hAnsi="Times New Roman" w:cs="Times New Roman"/>
                <w:sz w:val="36"/>
                <w:szCs w:val="36"/>
              </w:rPr>
              <w:t>email</w:t>
            </w:r>
          </w:p>
        </w:tc>
        <w:tc>
          <w:tcPr>
            <w:tcW w:w="2254" w:type="dxa"/>
          </w:tcPr>
          <w:p w14:paraId="77590904" w14:textId="77777777" w:rsidR="00A86A7C" w:rsidRDefault="00A86A7C" w:rsidP="00A510BF">
            <w:pPr>
              <w:jc w:val="both"/>
              <w:rPr>
                <w:rFonts w:ascii="Times New Roman" w:hAnsi="Times New Roman" w:cs="Times New Roman"/>
                <w:sz w:val="36"/>
                <w:szCs w:val="36"/>
              </w:rPr>
            </w:pPr>
          </w:p>
          <w:p w14:paraId="117A0514" w14:textId="3586D880" w:rsidR="00E514AA" w:rsidRPr="00623607" w:rsidRDefault="00F67702" w:rsidP="00A510BF">
            <w:pPr>
              <w:jc w:val="both"/>
              <w:rPr>
                <w:rFonts w:ascii="Times New Roman" w:hAnsi="Times New Roman" w:cs="Times New Roman"/>
                <w:sz w:val="36"/>
                <w:szCs w:val="36"/>
              </w:rPr>
            </w:pPr>
            <w:r>
              <w:rPr>
                <w:rFonts w:ascii="Times New Roman" w:hAnsi="Times New Roman" w:cs="Times New Roman"/>
                <w:sz w:val="36"/>
                <w:szCs w:val="36"/>
              </w:rPr>
              <w:t>v</w:t>
            </w:r>
            <w:r w:rsidR="00EE6345" w:rsidRPr="00623607">
              <w:rPr>
                <w:rFonts w:ascii="Times New Roman" w:hAnsi="Times New Roman" w:cs="Times New Roman"/>
                <w:sz w:val="36"/>
                <w:szCs w:val="36"/>
              </w:rPr>
              <w:t>archar</w:t>
            </w:r>
          </w:p>
        </w:tc>
        <w:tc>
          <w:tcPr>
            <w:tcW w:w="2254" w:type="dxa"/>
          </w:tcPr>
          <w:p w14:paraId="112192BB" w14:textId="24D41FCE" w:rsidR="00E514AA" w:rsidRPr="00623607" w:rsidRDefault="00EE6345" w:rsidP="00A510BF">
            <w:pPr>
              <w:jc w:val="both"/>
              <w:rPr>
                <w:rFonts w:ascii="Times New Roman" w:hAnsi="Times New Roman" w:cs="Times New Roman"/>
                <w:sz w:val="36"/>
                <w:szCs w:val="36"/>
              </w:rPr>
            </w:pPr>
            <w:r w:rsidRPr="00623607">
              <w:rPr>
                <w:rFonts w:ascii="Times New Roman" w:hAnsi="Times New Roman" w:cs="Times New Roman"/>
                <w:sz w:val="36"/>
                <w:szCs w:val="36"/>
              </w:rPr>
              <w:t>Contains the</w:t>
            </w:r>
            <w:r w:rsidR="00A86A7C">
              <w:rPr>
                <w:rFonts w:ascii="Times New Roman" w:hAnsi="Times New Roman" w:cs="Times New Roman"/>
                <w:sz w:val="36"/>
                <w:szCs w:val="36"/>
              </w:rPr>
              <w:t xml:space="preserve"> email of user</w:t>
            </w:r>
          </w:p>
        </w:tc>
        <w:tc>
          <w:tcPr>
            <w:tcW w:w="2254" w:type="dxa"/>
          </w:tcPr>
          <w:p w14:paraId="18A648A0" w14:textId="77777777" w:rsidR="00A86A7C" w:rsidRDefault="00A86A7C" w:rsidP="00A510BF">
            <w:pPr>
              <w:jc w:val="both"/>
              <w:rPr>
                <w:rFonts w:ascii="Times New Roman" w:hAnsi="Times New Roman" w:cs="Times New Roman"/>
                <w:sz w:val="36"/>
                <w:szCs w:val="36"/>
              </w:rPr>
            </w:pPr>
          </w:p>
          <w:p w14:paraId="3F540130" w14:textId="77777777" w:rsidR="00E514AA" w:rsidRDefault="00623607" w:rsidP="00A510BF">
            <w:pPr>
              <w:jc w:val="both"/>
              <w:rPr>
                <w:rFonts w:ascii="Times New Roman" w:hAnsi="Times New Roman" w:cs="Times New Roman"/>
                <w:sz w:val="36"/>
                <w:szCs w:val="36"/>
              </w:rPr>
            </w:pPr>
            <w:r>
              <w:rPr>
                <w:rFonts w:ascii="Times New Roman" w:hAnsi="Times New Roman" w:cs="Times New Roman"/>
                <w:sz w:val="36"/>
                <w:szCs w:val="36"/>
              </w:rPr>
              <w:t>Not Null</w:t>
            </w:r>
          </w:p>
          <w:p w14:paraId="5006C7D4" w14:textId="3E3CD8C0" w:rsidR="00A86A7C" w:rsidRPr="00623607" w:rsidRDefault="00A86A7C" w:rsidP="00A510BF">
            <w:pPr>
              <w:jc w:val="both"/>
              <w:rPr>
                <w:rFonts w:ascii="Times New Roman" w:hAnsi="Times New Roman" w:cs="Times New Roman"/>
                <w:sz w:val="36"/>
                <w:szCs w:val="36"/>
              </w:rPr>
            </w:pPr>
          </w:p>
        </w:tc>
      </w:tr>
      <w:tr w:rsidR="00E514AA" w:rsidRPr="00623607" w14:paraId="78E0005F" w14:textId="77777777" w:rsidTr="00E514AA">
        <w:tc>
          <w:tcPr>
            <w:tcW w:w="2254" w:type="dxa"/>
          </w:tcPr>
          <w:p w14:paraId="55A6D03B" w14:textId="77777777" w:rsidR="00A86A7C" w:rsidRDefault="00A86A7C" w:rsidP="00A510BF">
            <w:pPr>
              <w:jc w:val="both"/>
              <w:rPr>
                <w:rFonts w:ascii="Times New Roman" w:hAnsi="Times New Roman" w:cs="Times New Roman"/>
                <w:sz w:val="36"/>
                <w:szCs w:val="36"/>
              </w:rPr>
            </w:pPr>
          </w:p>
          <w:p w14:paraId="6BF9E6DD" w14:textId="7A34C642" w:rsidR="00E514AA" w:rsidRPr="00623607" w:rsidRDefault="00A86A7C" w:rsidP="00A510BF">
            <w:pPr>
              <w:jc w:val="both"/>
              <w:rPr>
                <w:rFonts w:ascii="Times New Roman" w:hAnsi="Times New Roman" w:cs="Times New Roman"/>
                <w:sz w:val="36"/>
                <w:szCs w:val="36"/>
              </w:rPr>
            </w:pPr>
            <w:r>
              <w:rPr>
                <w:rFonts w:ascii="Times New Roman" w:hAnsi="Times New Roman" w:cs="Times New Roman"/>
                <w:sz w:val="36"/>
                <w:szCs w:val="36"/>
              </w:rPr>
              <w:t>phone</w:t>
            </w:r>
          </w:p>
        </w:tc>
        <w:tc>
          <w:tcPr>
            <w:tcW w:w="2254" w:type="dxa"/>
          </w:tcPr>
          <w:p w14:paraId="4229A7B4" w14:textId="77777777" w:rsidR="00A86A7C" w:rsidRDefault="00A86A7C" w:rsidP="00A510BF">
            <w:pPr>
              <w:jc w:val="both"/>
              <w:rPr>
                <w:rFonts w:ascii="Times New Roman" w:hAnsi="Times New Roman" w:cs="Times New Roman"/>
                <w:sz w:val="36"/>
                <w:szCs w:val="36"/>
              </w:rPr>
            </w:pPr>
          </w:p>
          <w:p w14:paraId="6D1A909D" w14:textId="62A162A3" w:rsidR="00E514AA" w:rsidRPr="00623607" w:rsidRDefault="00F67702" w:rsidP="00A510BF">
            <w:pPr>
              <w:jc w:val="both"/>
              <w:rPr>
                <w:rFonts w:ascii="Times New Roman" w:hAnsi="Times New Roman" w:cs="Times New Roman"/>
                <w:sz w:val="36"/>
                <w:szCs w:val="36"/>
              </w:rPr>
            </w:pPr>
            <w:r>
              <w:rPr>
                <w:rFonts w:ascii="Times New Roman" w:hAnsi="Times New Roman" w:cs="Times New Roman"/>
                <w:sz w:val="36"/>
                <w:szCs w:val="36"/>
              </w:rPr>
              <w:t>v</w:t>
            </w:r>
            <w:r w:rsidR="00EE6345" w:rsidRPr="00623607">
              <w:rPr>
                <w:rFonts w:ascii="Times New Roman" w:hAnsi="Times New Roman" w:cs="Times New Roman"/>
                <w:sz w:val="36"/>
                <w:szCs w:val="36"/>
              </w:rPr>
              <w:t>archar</w:t>
            </w:r>
          </w:p>
        </w:tc>
        <w:tc>
          <w:tcPr>
            <w:tcW w:w="2254" w:type="dxa"/>
          </w:tcPr>
          <w:p w14:paraId="2F2AB944" w14:textId="54924E2D" w:rsidR="00E514AA" w:rsidRPr="00623607" w:rsidRDefault="00EE6345" w:rsidP="00A510BF">
            <w:pPr>
              <w:jc w:val="both"/>
              <w:rPr>
                <w:rFonts w:ascii="Times New Roman" w:hAnsi="Times New Roman" w:cs="Times New Roman"/>
                <w:sz w:val="36"/>
                <w:szCs w:val="36"/>
              </w:rPr>
            </w:pPr>
            <w:r w:rsidRPr="00623607">
              <w:rPr>
                <w:rFonts w:ascii="Times New Roman" w:hAnsi="Times New Roman" w:cs="Times New Roman"/>
                <w:sz w:val="36"/>
                <w:szCs w:val="36"/>
              </w:rPr>
              <w:t>Contains</w:t>
            </w:r>
            <w:r w:rsidR="00A86A7C">
              <w:rPr>
                <w:rFonts w:ascii="Times New Roman" w:hAnsi="Times New Roman" w:cs="Times New Roman"/>
                <w:sz w:val="36"/>
                <w:szCs w:val="36"/>
              </w:rPr>
              <w:t xml:space="preserve"> </w:t>
            </w:r>
            <w:r w:rsidRPr="00623607">
              <w:rPr>
                <w:rFonts w:ascii="Times New Roman" w:hAnsi="Times New Roman" w:cs="Times New Roman"/>
                <w:sz w:val="36"/>
                <w:szCs w:val="36"/>
              </w:rPr>
              <w:t xml:space="preserve">the </w:t>
            </w:r>
            <w:r w:rsidR="00A86A7C">
              <w:rPr>
                <w:rFonts w:ascii="Times New Roman" w:hAnsi="Times New Roman" w:cs="Times New Roman"/>
                <w:sz w:val="36"/>
                <w:szCs w:val="36"/>
              </w:rPr>
              <w:t>phone number</w:t>
            </w:r>
            <w:r w:rsidRPr="00623607">
              <w:rPr>
                <w:rFonts w:ascii="Times New Roman" w:hAnsi="Times New Roman" w:cs="Times New Roman"/>
                <w:sz w:val="36"/>
                <w:szCs w:val="36"/>
              </w:rPr>
              <w:t xml:space="preserve"> of </w:t>
            </w:r>
            <w:r w:rsidR="00245792">
              <w:rPr>
                <w:rFonts w:ascii="Times New Roman" w:hAnsi="Times New Roman" w:cs="Times New Roman"/>
                <w:sz w:val="36"/>
                <w:szCs w:val="36"/>
              </w:rPr>
              <w:t>user</w:t>
            </w:r>
          </w:p>
        </w:tc>
        <w:tc>
          <w:tcPr>
            <w:tcW w:w="2254" w:type="dxa"/>
          </w:tcPr>
          <w:p w14:paraId="74823C8F" w14:textId="77777777" w:rsidR="00A86A7C" w:rsidRDefault="00A86A7C" w:rsidP="00A510BF">
            <w:pPr>
              <w:jc w:val="both"/>
              <w:rPr>
                <w:rFonts w:ascii="Times New Roman" w:hAnsi="Times New Roman" w:cs="Times New Roman"/>
                <w:sz w:val="36"/>
                <w:szCs w:val="36"/>
              </w:rPr>
            </w:pPr>
          </w:p>
          <w:p w14:paraId="151244A4" w14:textId="24EF033E" w:rsidR="00E514AA" w:rsidRPr="00623607" w:rsidRDefault="00A86A7C" w:rsidP="00A510BF">
            <w:pPr>
              <w:jc w:val="both"/>
              <w:rPr>
                <w:rFonts w:ascii="Times New Roman" w:hAnsi="Times New Roman" w:cs="Times New Roman"/>
                <w:sz w:val="36"/>
                <w:szCs w:val="36"/>
              </w:rPr>
            </w:pPr>
            <w:r>
              <w:rPr>
                <w:rFonts w:ascii="Times New Roman" w:hAnsi="Times New Roman" w:cs="Times New Roman"/>
                <w:sz w:val="36"/>
                <w:szCs w:val="36"/>
              </w:rPr>
              <w:t xml:space="preserve">Not </w:t>
            </w:r>
            <w:r w:rsidR="00623607">
              <w:rPr>
                <w:rFonts w:ascii="Times New Roman" w:hAnsi="Times New Roman" w:cs="Times New Roman"/>
                <w:sz w:val="36"/>
                <w:szCs w:val="36"/>
              </w:rPr>
              <w:t>Null</w:t>
            </w:r>
          </w:p>
        </w:tc>
      </w:tr>
      <w:tr w:rsidR="00A86A7C" w:rsidRPr="00623607" w14:paraId="51D03B31" w14:textId="77777777" w:rsidTr="00E514AA">
        <w:tc>
          <w:tcPr>
            <w:tcW w:w="2254" w:type="dxa"/>
          </w:tcPr>
          <w:p w14:paraId="5991EC7E" w14:textId="77777777" w:rsidR="00A86A7C" w:rsidRDefault="00A86A7C" w:rsidP="00A510BF">
            <w:pPr>
              <w:jc w:val="both"/>
              <w:rPr>
                <w:rFonts w:ascii="Times New Roman" w:hAnsi="Times New Roman" w:cs="Times New Roman"/>
                <w:sz w:val="36"/>
                <w:szCs w:val="36"/>
              </w:rPr>
            </w:pPr>
          </w:p>
          <w:p w14:paraId="40BAE4F1" w14:textId="32126C05" w:rsidR="00A86A7C" w:rsidRDefault="00A86A7C" w:rsidP="00A510BF">
            <w:pPr>
              <w:jc w:val="both"/>
              <w:rPr>
                <w:rFonts w:ascii="Times New Roman" w:hAnsi="Times New Roman" w:cs="Times New Roman"/>
                <w:sz w:val="36"/>
                <w:szCs w:val="36"/>
              </w:rPr>
            </w:pPr>
            <w:r>
              <w:rPr>
                <w:rFonts w:ascii="Times New Roman" w:hAnsi="Times New Roman" w:cs="Times New Roman"/>
                <w:sz w:val="36"/>
                <w:szCs w:val="36"/>
              </w:rPr>
              <w:t>age</w:t>
            </w:r>
          </w:p>
          <w:p w14:paraId="3F698AD1" w14:textId="5908C6AE" w:rsidR="00A86A7C" w:rsidRDefault="00A86A7C" w:rsidP="00A510BF">
            <w:pPr>
              <w:jc w:val="both"/>
              <w:rPr>
                <w:rFonts w:ascii="Times New Roman" w:hAnsi="Times New Roman" w:cs="Times New Roman"/>
                <w:sz w:val="36"/>
                <w:szCs w:val="36"/>
              </w:rPr>
            </w:pPr>
          </w:p>
        </w:tc>
        <w:tc>
          <w:tcPr>
            <w:tcW w:w="2254" w:type="dxa"/>
          </w:tcPr>
          <w:p w14:paraId="7083F0C5" w14:textId="77777777" w:rsidR="00A86A7C" w:rsidRDefault="00A86A7C" w:rsidP="00A510BF">
            <w:pPr>
              <w:jc w:val="both"/>
              <w:rPr>
                <w:rFonts w:ascii="Times New Roman" w:hAnsi="Times New Roman" w:cs="Times New Roman"/>
                <w:sz w:val="36"/>
                <w:szCs w:val="36"/>
              </w:rPr>
            </w:pPr>
          </w:p>
          <w:p w14:paraId="4EFF57A8" w14:textId="39C94335" w:rsidR="00A86A7C" w:rsidRDefault="00A86A7C" w:rsidP="00A510BF">
            <w:pPr>
              <w:jc w:val="both"/>
              <w:rPr>
                <w:rFonts w:ascii="Times New Roman" w:hAnsi="Times New Roman" w:cs="Times New Roman"/>
                <w:sz w:val="36"/>
                <w:szCs w:val="36"/>
              </w:rPr>
            </w:pPr>
            <w:r>
              <w:rPr>
                <w:rFonts w:ascii="Times New Roman" w:hAnsi="Times New Roman" w:cs="Times New Roman"/>
                <w:sz w:val="36"/>
                <w:szCs w:val="36"/>
              </w:rPr>
              <w:t>int</w:t>
            </w:r>
          </w:p>
        </w:tc>
        <w:tc>
          <w:tcPr>
            <w:tcW w:w="2254" w:type="dxa"/>
          </w:tcPr>
          <w:p w14:paraId="34D298CE" w14:textId="5120E747" w:rsidR="00A86A7C" w:rsidRPr="00623607" w:rsidRDefault="00A86A7C" w:rsidP="00A510BF">
            <w:pPr>
              <w:jc w:val="both"/>
              <w:rPr>
                <w:rFonts w:ascii="Times New Roman" w:hAnsi="Times New Roman" w:cs="Times New Roman"/>
                <w:sz w:val="36"/>
                <w:szCs w:val="36"/>
              </w:rPr>
            </w:pPr>
            <w:r>
              <w:rPr>
                <w:rFonts w:ascii="Times New Roman" w:hAnsi="Times New Roman" w:cs="Times New Roman"/>
                <w:sz w:val="36"/>
                <w:szCs w:val="36"/>
              </w:rPr>
              <w:t>Contains the age of user</w:t>
            </w:r>
          </w:p>
        </w:tc>
        <w:tc>
          <w:tcPr>
            <w:tcW w:w="2254" w:type="dxa"/>
          </w:tcPr>
          <w:p w14:paraId="4933B724" w14:textId="77777777" w:rsidR="00A86A7C" w:rsidRDefault="00A86A7C" w:rsidP="00A510BF">
            <w:pPr>
              <w:jc w:val="both"/>
              <w:rPr>
                <w:rFonts w:ascii="Times New Roman" w:hAnsi="Times New Roman" w:cs="Times New Roman"/>
                <w:sz w:val="36"/>
                <w:szCs w:val="36"/>
              </w:rPr>
            </w:pPr>
          </w:p>
          <w:p w14:paraId="0E3CE956" w14:textId="49F6B7A6" w:rsidR="00A86A7C" w:rsidRDefault="00A86A7C" w:rsidP="00A510BF">
            <w:pPr>
              <w:jc w:val="both"/>
              <w:rPr>
                <w:rFonts w:ascii="Times New Roman" w:hAnsi="Times New Roman" w:cs="Times New Roman"/>
                <w:sz w:val="36"/>
                <w:szCs w:val="36"/>
              </w:rPr>
            </w:pPr>
            <w:r>
              <w:rPr>
                <w:rFonts w:ascii="Times New Roman" w:hAnsi="Times New Roman" w:cs="Times New Roman"/>
                <w:sz w:val="36"/>
                <w:szCs w:val="36"/>
              </w:rPr>
              <w:t>Not null</w:t>
            </w:r>
          </w:p>
        </w:tc>
      </w:tr>
      <w:tr w:rsidR="00A86A7C" w:rsidRPr="00623607" w14:paraId="5B4569DF" w14:textId="77777777" w:rsidTr="00E514AA">
        <w:tc>
          <w:tcPr>
            <w:tcW w:w="2254" w:type="dxa"/>
          </w:tcPr>
          <w:p w14:paraId="500BB6F1" w14:textId="77777777" w:rsidR="00A86A7C" w:rsidRDefault="00A86A7C" w:rsidP="00A510BF">
            <w:pPr>
              <w:jc w:val="both"/>
              <w:rPr>
                <w:rFonts w:ascii="Times New Roman" w:hAnsi="Times New Roman" w:cs="Times New Roman"/>
                <w:sz w:val="36"/>
                <w:szCs w:val="36"/>
              </w:rPr>
            </w:pPr>
          </w:p>
          <w:p w14:paraId="11370D69" w14:textId="2B2167E9" w:rsidR="00A86A7C" w:rsidRDefault="00A86A7C" w:rsidP="00A510BF">
            <w:pPr>
              <w:jc w:val="both"/>
              <w:rPr>
                <w:rFonts w:ascii="Times New Roman" w:hAnsi="Times New Roman" w:cs="Times New Roman"/>
                <w:sz w:val="36"/>
                <w:szCs w:val="36"/>
              </w:rPr>
            </w:pPr>
            <w:r>
              <w:rPr>
                <w:rFonts w:ascii="Times New Roman" w:hAnsi="Times New Roman" w:cs="Times New Roman"/>
                <w:sz w:val="36"/>
                <w:szCs w:val="36"/>
              </w:rPr>
              <w:t>gender</w:t>
            </w:r>
          </w:p>
          <w:p w14:paraId="3C7BB46C" w14:textId="06FF74F8" w:rsidR="00A86A7C" w:rsidRDefault="00A86A7C" w:rsidP="00A510BF">
            <w:pPr>
              <w:jc w:val="both"/>
              <w:rPr>
                <w:rFonts w:ascii="Times New Roman" w:hAnsi="Times New Roman" w:cs="Times New Roman"/>
                <w:sz w:val="36"/>
                <w:szCs w:val="36"/>
              </w:rPr>
            </w:pPr>
          </w:p>
        </w:tc>
        <w:tc>
          <w:tcPr>
            <w:tcW w:w="2254" w:type="dxa"/>
          </w:tcPr>
          <w:p w14:paraId="6E0DC54D" w14:textId="77777777" w:rsidR="00A86A7C" w:rsidRDefault="00A86A7C" w:rsidP="00A510BF">
            <w:pPr>
              <w:jc w:val="both"/>
              <w:rPr>
                <w:rFonts w:ascii="Times New Roman" w:hAnsi="Times New Roman" w:cs="Times New Roman"/>
                <w:sz w:val="36"/>
                <w:szCs w:val="36"/>
              </w:rPr>
            </w:pPr>
          </w:p>
          <w:p w14:paraId="70C5631B" w14:textId="7DF9D351" w:rsidR="00A86A7C" w:rsidRDefault="00A86A7C" w:rsidP="00A510BF">
            <w:pPr>
              <w:jc w:val="both"/>
              <w:rPr>
                <w:rFonts w:ascii="Times New Roman" w:hAnsi="Times New Roman" w:cs="Times New Roman"/>
                <w:sz w:val="36"/>
                <w:szCs w:val="36"/>
              </w:rPr>
            </w:pPr>
            <w:r>
              <w:rPr>
                <w:rFonts w:ascii="Times New Roman" w:hAnsi="Times New Roman" w:cs="Times New Roman"/>
                <w:sz w:val="36"/>
                <w:szCs w:val="36"/>
              </w:rPr>
              <w:t>varchar</w:t>
            </w:r>
          </w:p>
        </w:tc>
        <w:tc>
          <w:tcPr>
            <w:tcW w:w="2254" w:type="dxa"/>
          </w:tcPr>
          <w:p w14:paraId="5F77F4C6" w14:textId="40AF926B" w:rsidR="00A86A7C" w:rsidRPr="00623607" w:rsidRDefault="00A86A7C" w:rsidP="00A510BF">
            <w:pPr>
              <w:jc w:val="both"/>
              <w:rPr>
                <w:rFonts w:ascii="Times New Roman" w:hAnsi="Times New Roman" w:cs="Times New Roman"/>
                <w:sz w:val="36"/>
                <w:szCs w:val="36"/>
              </w:rPr>
            </w:pPr>
            <w:r>
              <w:rPr>
                <w:rFonts w:ascii="Times New Roman" w:hAnsi="Times New Roman" w:cs="Times New Roman"/>
                <w:sz w:val="36"/>
                <w:szCs w:val="36"/>
              </w:rPr>
              <w:t>Contains the gender of user</w:t>
            </w:r>
          </w:p>
        </w:tc>
        <w:tc>
          <w:tcPr>
            <w:tcW w:w="2254" w:type="dxa"/>
          </w:tcPr>
          <w:p w14:paraId="16E3DC20" w14:textId="77777777" w:rsidR="00A86A7C" w:rsidRDefault="00A86A7C" w:rsidP="00A510BF">
            <w:pPr>
              <w:jc w:val="both"/>
              <w:rPr>
                <w:rFonts w:ascii="Times New Roman" w:hAnsi="Times New Roman" w:cs="Times New Roman"/>
                <w:sz w:val="36"/>
                <w:szCs w:val="36"/>
              </w:rPr>
            </w:pPr>
          </w:p>
          <w:p w14:paraId="17F63469" w14:textId="76B437A6" w:rsidR="00A86A7C" w:rsidRDefault="00A86A7C" w:rsidP="00A510BF">
            <w:pPr>
              <w:jc w:val="both"/>
              <w:rPr>
                <w:rFonts w:ascii="Times New Roman" w:hAnsi="Times New Roman" w:cs="Times New Roman"/>
                <w:sz w:val="36"/>
                <w:szCs w:val="36"/>
              </w:rPr>
            </w:pPr>
            <w:r>
              <w:rPr>
                <w:rFonts w:ascii="Times New Roman" w:hAnsi="Times New Roman" w:cs="Times New Roman"/>
                <w:sz w:val="36"/>
                <w:szCs w:val="36"/>
              </w:rPr>
              <w:t>Not null</w:t>
            </w:r>
          </w:p>
        </w:tc>
      </w:tr>
    </w:tbl>
    <w:p w14:paraId="51ACE7D8" w14:textId="02F761BD" w:rsidR="00A510BF" w:rsidRPr="00A510BF" w:rsidRDefault="00A510BF" w:rsidP="00A510BF">
      <w:pPr>
        <w:jc w:val="both"/>
        <w:rPr>
          <w:rFonts w:ascii="Times New Roman" w:hAnsi="Times New Roman" w:cs="Times New Roman"/>
          <w:sz w:val="36"/>
          <w:szCs w:val="36"/>
        </w:rPr>
      </w:pPr>
      <w:r w:rsidRPr="00A510BF">
        <w:rPr>
          <w:rFonts w:ascii="Times New Roman" w:hAnsi="Times New Roman" w:cs="Times New Roman"/>
          <w:b/>
          <w:bCs/>
          <w:sz w:val="36"/>
          <w:szCs w:val="36"/>
        </w:rPr>
        <w:br w:type="page"/>
      </w:r>
    </w:p>
    <w:p w14:paraId="73A61A75" w14:textId="25DDA56B" w:rsidR="00A510BF" w:rsidRPr="000444AC" w:rsidRDefault="000444AC" w:rsidP="000444AC">
      <w:pPr>
        <w:pStyle w:val="ListParagraph"/>
        <w:numPr>
          <w:ilvl w:val="0"/>
          <w:numId w:val="20"/>
        </w:numPr>
        <w:rPr>
          <w:rFonts w:ascii="Times New Roman" w:hAnsi="Times New Roman" w:cs="Times New Roman"/>
          <w:b/>
          <w:bCs/>
          <w:i/>
          <w:iCs/>
          <w:sz w:val="36"/>
          <w:szCs w:val="36"/>
        </w:rPr>
      </w:pPr>
      <w:proofErr w:type="gramStart"/>
      <w:r w:rsidRPr="000444AC">
        <w:rPr>
          <w:rFonts w:ascii="Times New Roman" w:hAnsi="Times New Roman" w:cs="Times New Roman"/>
          <w:b/>
          <w:bCs/>
          <w:i/>
          <w:iCs/>
          <w:sz w:val="36"/>
          <w:szCs w:val="36"/>
        </w:rPr>
        <w:lastRenderedPageBreak/>
        <w:t>Theatr</w:t>
      </w:r>
      <w:r w:rsidR="00F67702">
        <w:rPr>
          <w:rFonts w:ascii="Times New Roman" w:hAnsi="Times New Roman" w:cs="Times New Roman"/>
          <w:b/>
          <w:bCs/>
          <w:i/>
          <w:iCs/>
          <w:sz w:val="36"/>
          <w:szCs w:val="36"/>
        </w:rPr>
        <w:t>e</w:t>
      </w:r>
      <w:r>
        <w:rPr>
          <w:rFonts w:ascii="Times New Roman" w:hAnsi="Times New Roman" w:cs="Times New Roman"/>
          <w:b/>
          <w:bCs/>
          <w:i/>
          <w:iCs/>
          <w:sz w:val="36"/>
          <w:szCs w:val="36"/>
        </w:rPr>
        <w:t>:-</w:t>
      </w:r>
      <w:proofErr w:type="gramEnd"/>
    </w:p>
    <w:tbl>
      <w:tblPr>
        <w:tblStyle w:val="TableGrid"/>
        <w:tblW w:w="0" w:type="auto"/>
        <w:tblLook w:val="04A0" w:firstRow="1" w:lastRow="0" w:firstColumn="1" w:lastColumn="0" w:noHBand="0" w:noVBand="1"/>
      </w:tblPr>
      <w:tblGrid>
        <w:gridCol w:w="2254"/>
        <w:gridCol w:w="2254"/>
        <w:gridCol w:w="2254"/>
        <w:gridCol w:w="2254"/>
      </w:tblGrid>
      <w:tr w:rsidR="00623607" w:rsidRPr="005B71AF" w14:paraId="61F71D61" w14:textId="77777777" w:rsidTr="00623607">
        <w:tc>
          <w:tcPr>
            <w:tcW w:w="2254" w:type="dxa"/>
          </w:tcPr>
          <w:p w14:paraId="7940F568" w14:textId="1C27E617" w:rsidR="00623607" w:rsidRPr="005B71AF" w:rsidRDefault="00623607" w:rsidP="00272490">
            <w:pPr>
              <w:rPr>
                <w:rFonts w:ascii="Times New Roman" w:hAnsi="Times New Roman" w:cs="Times New Roman"/>
                <w:sz w:val="36"/>
                <w:szCs w:val="36"/>
              </w:rPr>
            </w:pPr>
          </w:p>
        </w:tc>
        <w:tc>
          <w:tcPr>
            <w:tcW w:w="2254" w:type="dxa"/>
          </w:tcPr>
          <w:p w14:paraId="4C13836D" w14:textId="40D08765" w:rsidR="00623607" w:rsidRPr="005B71AF" w:rsidRDefault="00623607" w:rsidP="00272490">
            <w:pPr>
              <w:rPr>
                <w:rFonts w:ascii="Times New Roman" w:hAnsi="Times New Roman" w:cs="Times New Roman"/>
                <w:sz w:val="36"/>
                <w:szCs w:val="36"/>
              </w:rPr>
            </w:pPr>
            <w:r w:rsidRPr="005B71AF">
              <w:rPr>
                <w:rFonts w:ascii="Times New Roman" w:hAnsi="Times New Roman" w:cs="Times New Roman"/>
                <w:sz w:val="36"/>
                <w:szCs w:val="36"/>
              </w:rPr>
              <w:t>Data type</w:t>
            </w:r>
          </w:p>
        </w:tc>
        <w:tc>
          <w:tcPr>
            <w:tcW w:w="2254" w:type="dxa"/>
          </w:tcPr>
          <w:p w14:paraId="23A5D520" w14:textId="713D7BA4" w:rsidR="00623607" w:rsidRPr="005B71AF" w:rsidRDefault="005B71AF" w:rsidP="00272490">
            <w:pPr>
              <w:rPr>
                <w:rFonts w:ascii="Times New Roman" w:hAnsi="Times New Roman" w:cs="Times New Roman"/>
                <w:sz w:val="36"/>
                <w:szCs w:val="36"/>
              </w:rPr>
            </w:pPr>
            <w:r w:rsidRPr="005B71AF">
              <w:rPr>
                <w:rFonts w:ascii="Times New Roman" w:hAnsi="Times New Roman" w:cs="Times New Roman"/>
                <w:sz w:val="36"/>
                <w:szCs w:val="36"/>
              </w:rPr>
              <w:t>Description</w:t>
            </w:r>
          </w:p>
        </w:tc>
        <w:tc>
          <w:tcPr>
            <w:tcW w:w="2254" w:type="dxa"/>
          </w:tcPr>
          <w:p w14:paraId="2BEDEF03" w14:textId="4C992B2D" w:rsidR="00623607" w:rsidRPr="005B71AF" w:rsidRDefault="005B71AF" w:rsidP="00272490">
            <w:pPr>
              <w:rPr>
                <w:rFonts w:ascii="Times New Roman" w:hAnsi="Times New Roman" w:cs="Times New Roman"/>
                <w:sz w:val="36"/>
                <w:szCs w:val="36"/>
              </w:rPr>
            </w:pPr>
            <w:r w:rsidRPr="005B71AF">
              <w:rPr>
                <w:rFonts w:ascii="Times New Roman" w:hAnsi="Times New Roman" w:cs="Times New Roman"/>
                <w:sz w:val="36"/>
                <w:szCs w:val="36"/>
              </w:rPr>
              <w:t>Constrains</w:t>
            </w:r>
          </w:p>
        </w:tc>
      </w:tr>
      <w:tr w:rsidR="00623607" w:rsidRPr="005B71AF" w14:paraId="0EC66986" w14:textId="77777777" w:rsidTr="00623607">
        <w:tc>
          <w:tcPr>
            <w:tcW w:w="2254" w:type="dxa"/>
          </w:tcPr>
          <w:p w14:paraId="0648EB7E" w14:textId="77777777" w:rsidR="000444AC" w:rsidRDefault="000444AC" w:rsidP="00272490">
            <w:pPr>
              <w:rPr>
                <w:rFonts w:ascii="Times New Roman" w:hAnsi="Times New Roman" w:cs="Times New Roman"/>
                <w:sz w:val="36"/>
                <w:szCs w:val="36"/>
              </w:rPr>
            </w:pPr>
          </w:p>
          <w:p w14:paraId="45FE2C77" w14:textId="4D7CCC48" w:rsidR="00623607" w:rsidRDefault="00F67702" w:rsidP="00272490">
            <w:pPr>
              <w:rPr>
                <w:rFonts w:ascii="Times New Roman" w:hAnsi="Times New Roman" w:cs="Times New Roman"/>
                <w:sz w:val="36"/>
                <w:szCs w:val="36"/>
              </w:rPr>
            </w:pPr>
            <w:r>
              <w:rPr>
                <w:rFonts w:ascii="Times New Roman" w:hAnsi="Times New Roman" w:cs="Times New Roman"/>
                <w:sz w:val="36"/>
                <w:szCs w:val="36"/>
              </w:rPr>
              <w:t>i</w:t>
            </w:r>
            <w:r w:rsidR="000444AC">
              <w:rPr>
                <w:rFonts w:ascii="Times New Roman" w:hAnsi="Times New Roman" w:cs="Times New Roman"/>
                <w:sz w:val="36"/>
                <w:szCs w:val="36"/>
              </w:rPr>
              <w:t>d</w:t>
            </w:r>
          </w:p>
          <w:p w14:paraId="602F0387" w14:textId="30F8706F" w:rsidR="000444AC" w:rsidRPr="005B71AF" w:rsidRDefault="000444AC" w:rsidP="00272490">
            <w:pPr>
              <w:rPr>
                <w:rFonts w:ascii="Times New Roman" w:hAnsi="Times New Roman" w:cs="Times New Roman"/>
                <w:sz w:val="36"/>
                <w:szCs w:val="36"/>
              </w:rPr>
            </w:pPr>
          </w:p>
        </w:tc>
        <w:tc>
          <w:tcPr>
            <w:tcW w:w="2254" w:type="dxa"/>
          </w:tcPr>
          <w:p w14:paraId="3CBB2BF6" w14:textId="77777777" w:rsidR="000444AC" w:rsidRDefault="000444AC" w:rsidP="00272490">
            <w:pPr>
              <w:rPr>
                <w:rFonts w:ascii="Times New Roman" w:hAnsi="Times New Roman" w:cs="Times New Roman"/>
                <w:sz w:val="36"/>
                <w:szCs w:val="36"/>
              </w:rPr>
            </w:pPr>
          </w:p>
          <w:p w14:paraId="06A74476" w14:textId="4EAED030" w:rsidR="00623607" w:rsidRPr="005B71AF" w:rsidRDefault="000444AC" w:rsidP="00272490">
            <w:pPr>
              <w:rPr>
                <w:rFonts w:ascii="Times New Roman" w:hAnsi="Times New Roman" w:cs="Times New Roman"/>
                <w:sz w:val="36"/>
                <w:szCs w:val="36"/>
              </w:rPr>
            </w:pPr>
            <w:r>
              <w:rPr>
                <w:rFonts w:ascii="Times New Roman" w:hAnsi="Times New Roman" w:cs="Times New Roman"/>
                <w:sz w:val="36"/>
                <w:szCs w:val="36"/>
              </w:rPr>
              <w:t>i</w:t>
            </w:r>
            <w:r w:rsidR="005B71AF" w:rsidRPr="005B71AF">
              <w:rPr>
                <w:rFonts w:ascii="Times New Roman" w:hAnsi="Times New Roman" w:cs="Times New Roman"/>
                <w:sz w:val="36"/>
                <w:szCs w:val="36"/>
              </w:rPr>
              <w:t>nt</w:t>
            </w:r>
          </w:p>
        </w:tc>
        <w:tc>
          <w:tcPr>
            <w:tcW w:w="2254" w:type="dxa"/>
          </w:tcPr>
          <w:p w14:paraId="2678BD6E" w14:textId="77777777" w:rsidR="00623607" w:rsidRDefault="005B71AF" w:rsidP="00272490">
            <w:pPr>
              <w:rPr>
                <w:rFonts w:ascii="Times New Roman" w:hAnsi="Times New Roman" w:cs="Times New Roman"/>
                <w:sz w:val="36"/>
                <w:szCs w:val="36"/>
              </w:rPr>
            </w:pPr>
            <w:r w:rsidRPr="005B71AF">
              <w:rPr>
                <w:rFonts w:ascii="Times New Roman" w:hAnsi="Times New Roman" w:cs="Times New Roman"/>
                <w:sz w:val="36"/>
                <w:szCs w:val="36"/>
              </w:rPr>
              <w:t xml:space="preserve">Contains the </w:t>
            </w:r>
          </w:p>
          <w:p w14:paraId="59FA245A" w14:textId="1FC16712" w:rsidR="000444AC" w:rsidRPr="005B71AF" w:rsidRDefault="000444AC" w:rsidP="00B65973">
            <w:pPr>
              <w:tabs>
                <w:tab w:val="center" w:pos="1019"/>
              </w:tabs>
              <w:rPr>
                <w:rFonts w:ascii="Times New Roman" w:hAnsi="Times New Roman" w:cs="Times New Roman"/>
                <w:sz w:val="36"/>
                <w:szCs w:val="36"/>
              </w:rPr>
            </w:pPr>
            <w:r>
              <w:rPr>
                <w:rFonts w:ascii="Times New Roman" w:hAnsi="Times New Roman" w:cs="Times New Roman"/>
                <w:sz w:val="36"/>
                <w:szCs w:val="36"/>
              </w:rPr>
              <w:t xml:space="preserve"> </w:t>
            </w:r>
            <w:r w:rsidR="00B65973">
              <w:rPr>
                <w:rFonts w:ascii="Times New Roman" w:hAnsi="Times New Roman" w:cs="Times New Roman"/>
                <w:sz w:val="36"/>
                <w:szCs w:val="36"/>
              </w:rPr>
              <w:t>theatr</w:t>
            </w:r>
            <w:r w:rsidR="00F67702">
              <w:rPr>
                <w:rFonts w:ascii="Times New Roman" w:hAnsi="Times New Roman" w:cs="Times New Roman"/>
                <w:sz w:val="36"/>
                <w:szCs w:val="36"/>
              </w:rPr>
              <w:t>e</w:t>
            </w:r>
            <w:r w:rsidR="00B65973">
              <w:rPr>
                <w:rFonts w:ascii="Times New Roman" w:hAnsi="Times New Roman" w:cs="Times New Roman"/>
                <w:sz w:val="36"/>
                <w:szCs w:val="36"/>
              </w:rPr>
              <w:t xml:space="preserve"> id</w:t>
            </w:r>
          </w:p>
        </w:tc>
        <w:tc>
          <w:tcPr>
            <w:tcW w:w="2254" w:type="dxa"/>
          </w:tcPr>
          <w:p w14:paraId="2D5EA077" w14:textId="77777777" w:rsidR="000444AC" w:rsidRDefault="000444AC" w:rsidP="00272490">
            <w:pPr>
              <w:rPr>
                <w:rFonts w:ascii="Times New Roman" w:hAnsi="Times New Roman" w:cs="Times New Roman"/>
                <w:sz w:val="36"/>
                <w:szCs w:val="36"/>
              </w:rPr>
            </w:pPr>
          </w:p>
          <w:p w14:paraId="6C518774" w14:textId="3274293C" w:rsidR="00623607" w:rsidRPr="005B71AF" w:rsidRDefault="005B71AF" w:rsidP="00272490">
            <w:pPr>
              <w:rPr>
                <w:rFonts w:ascii="Times New Roman" w:hAnsi="Times New Roman" w:cs="Times New Roman"/>
                <w:sz w:val="36"/>
                <w:szCs w:val="36"/>
              </w:rPr>
            </w:pPr>
            <w:r w:rsidRPr="005B71AF">
              <w:rPr>
                <w:rFonts w:ascii="Times New Roman" w:hAnsi="Times New Roman" w:cs="Times New Roman"/>
                <w:sz w:val="36"/>
                <w:szCs w:val="36"/>
              </w:rPr>
              <w:t>Primary Key</w:t>
            </w:r>
          </w:p>
        </w:tc>
      </w:tr>
      <w:tr w:rsidR="00623607" w:rsidRPr="005B71AF" w14:paraId="5D594F06" w14:textId="77777777" w:rsidTr="00623607">
        <w:tc>
          <w:tcPr>
            <w:tcW w:w="2254" w:type="dxa"/>
          </w:tcPr>
          <w:p w14:paraId="3A359208" w14:textId="77777777" w:rsidR="000444AC" w:rsidRDefault="000444AC" w:rsidP="00272490">
            <w:pPr>
              <w:rPr>
                <w:rFonts w:ascii="Times New Roman" w:hAnsi="Times New Roman" w:cs="Times New Roman"/>
                <w:sz w:val="36"/>
                <w:szCs w:val="36"/>
              </w:rPr>
            </w:pPr>
          </w:p>
          <w:p w14:paraId="6CCB013C" w14:textId="02A9768C" w:rsidR="00623607" w:rsidRPr="005B71AF" w:rsidRDefault="000444AC" w:rsidP="00272490">
            <w:pPr>
              <w:rPr>
                <w:rFonts w:ascii="Times New Roman" w:hAnsi="Times New Roman" w:cs="Times New Roman"/>
                <w:sz w:val="36"/>
                <w:szCs w:val="36"/>
              </w:rPr>
            </w:pPr>
            <w:r>
              <w:rPr>
                <w:rFonts w:ascii="Times New Roman" w:hAnsi="Times New Roman" w:cs="Times New Roman"/>
                <w:sz w:val="36"/>
                <w:szCs w:val="36"/>
              </w:rPr>
              <w:t>n</w:t>
            </w:r>
            <w:r w:rsidR="005B71AF" w:rsidRPr="005B71AF">
              <w:rPr>
                <w:rFonts w:ascii="Times New Roman" w:hAnsi="Times New Roman" w:cs="Times New Roman"/>
                <w:sz w:val="36"/>
                <w:szCs w:val="36"/>
              </w:rPr>
              <w:t>ame</w:t>
            </w:r>
          </w:p>
        </w:tc>
        <w:tc>
          <w:tcPr>
            <w:tcW w:w="2254" w:type="dxa"/>
          </w:tcPr>
          <w:p w14:paraId="4AD2AE68" w14:textId="77777777" w:rsidR="00623607" w:rsidRDefault="00623607" w:rsidP="00272490">
            <w:pPr>
              <w:rPr>
                <w:rFonts w:ascii="Times New Roman" w:hAnsi="Times New Roman" w:cs="Times New Roman"/>
                <w:sz w:val="36"/>
                <w:szCs w:val="36"/>
              </w:rPr>
            </w:pPr>
          </w:p>
          <w:p w14:paraId="42FB468B" w14:textId="781DD9D2" w:rsidR="000444AC" w:rsidRPr="005B71AF" w:rsidRDefault="000444AC" w:rsidP="00272490">
            <w:pPr>
              <w:rPr>
                <w:rFonts w:ascii="Times New Roman" w:hAnsi="Times New Roman" w:cs="Times New Roman"/>
                <w:sz w:val="36"/>
                <w:szCs w:val="36"/>
              </w:rPr>
            </w:pPr>
            <w:r>
              <w:rPr>
                <w:rFonts w:ascii="Times New Roman" w:hAnsi="Times New Roman" w:cs="Times New Roman"/>
                <w:sz w:val="36"/>
                <w:szCs w:val="36"/>
              </w:rPr>
              <w:t>varchar</w:t>
            </w:r>
          </w:p>
        </w:tc>
        <w:tc>
          <w:tcPr>
            <w:tcW w:w="2254" w:type="dxa"/>
          </w:tcPr>
          <w:p w14:paraId="3CCE2421" w14:textId="343DFEFE" w:rsidR="00623607" w:rsidRPr="005B71AF" w:rsidRDefault="005B71AF" w:rsidP="00272490">
            <w:pPr>
              <w:rPr>
                <w:rFonts w:ascii="Times New Roman" w:hAnsi="Times New Roman" w:cs="Times New Roman"/>
                <w:sz w:val="36"/>
                <w:szCs w:val="36"/>
              </w:rPr>
            </w:pPr>
            <w:r w:rsidRPr="005B71AF">
              <w:rPr>
                <w:rFonts w:ascii="Times New Roman" w:hAnsi="Times New Roman" w:cs="Times New Roman"/>
                <w:sz w:val="36"/>
                <w:szCs w:val="36"/>
              </w:rPr>
              <w:t>Conta</w:t>
            </w:r>
            <w:r w:rsidR="00B65973">
              <w:rPr>
                <w:rFonts w:ascii="Times New Roman" w:hAnsi="Times New Roman" w:cs="Times New Roman"/>
                <w:sz w:val="36"/>
                <w:szCs w:val="36"/>
              </w:rPr>
              <w:t>i</w:t>
            </w:r>
            <w:r w:rsidRPr="005B71AF">
              <w:rPr>
                <w:rFonts w:ascii="Times New Roman" w:hAnsi="Times New Roman" w:cs="Times New Roman"/>
                <w:sz w:val="36"/>
                <w:szCs w:val="36"/>
              </w:rPr>
              <w:t xml:space="preserve">ns the name of </w:t>
            </w:r>
            <w:r w:rsidR="000444AC">
              <w:rPr>
                <w:rFonts w:ascii="Times New Roman" w:hAnsi="Times New Roman" w:cs="Times New Roman"/>
                <w:sz w:val="36"/>
                <w:szCs w:val="36"/>
              </w:rPr>
              <w:t>th</w:t>
            </w:r>
            <w:r w:rsidR="00B65973">
              <w:rPr>
                <w:rFonts w:ascii="Times New Roman" w:hAnsi="Times New Roman" w:cs="Times New Roman"/>
                <w:sz w:val="36"/>
                <w:szCs w:val="36"/>
              </w:rPr>
              <w:t>ea</w:t>
            </w:r>
            <w:r w:rsidR="000444AC">
              <w:rPr>
                <w:rFonts w:ascii="Times New Roman" w:hAnsi="Times New Roman" w:cs="Times New Roman"/>
                <w:sz w:val="36"/>
                <w:szCs w:val="36"/>
              </w:rPr>
              <w:t>t</w:t>
            </w:r>
            <w:r w:rsidR="00B65973">
              <w:rPr>
                <w:rFonts w:ascii="Times New Roman" w:hAnsi="Times New Roman" w:cs="Times New Roman"/>
                <w:sz w:val="36"/>
                <w:szCs w:val="36"/>
              </w:rPr>
              <w:t>r</w:t>
            </w:r>
            <w:r w:rsidR="00F67702">
              <w:rPr>
                <w:rFonts w:ascii="Times New Roman" w:hAnsi="Times New Roman" w:cs="Times New Roman"/>
                <w:sz w:val="36"/>
                <w:szCs w:val="36"/>
              </w:rPr>
              <w:t>e</w:t>
            </w:r>
          </w:p>
        </w:tc>
        <w:tc>
          <w:tcPr>
            <w:tcW w:w="2254" w:type="dxa"/>
          </w:tcPr>
          <w:p w14:paraId="58631075" w14:textId="77777777" w:rsidR="00B65973" w:rsidRDefault="00B65973" w:rsidP="00272490">
            <w:pPr>
              <w:rPr>
                <w:rFonts w:ascii="Times New Roman" w:hAnsi="Times New Roman" w:cs="Times New Roman"/>
                <w:sz w:val="36"/>
                <w:szCs w:val="36"/>
              </w:rPr>
            </w:pPr>
          </w:p>
          <w:p w14:paraId="4B4CD377" w14:textId="2E8250D0" w:rsidR="00623607" w:rsidRPr="005B71AF" w:rsidRDefault="005B71AF" w:rsidP="00272490">
            <w:pPr>
              <w:rPr>
                <w:rFonts w:ascii="Times New Roman" w:hAnsi="Times New Roman" w:cs="Times New Roman"/>
                <w:sz w:val="36"/>
                <w:szCs w:val="36"/>
              </w:rPr>
            </w:pPr>
            <w:r w:rsidRPr="005B71AF">
              <w:rPr>
                <w:rFonts w:ascii="Times New Roman" w:hAnsi="Times New Roman" w:cs="Times New Roman"/>
                <w:sz w:val="36"/>
                <w:szCs w:val="36"/>
              </w:rPr>
              <w:t>Not Null</w:t>
            </w:r>
          </w:p>
        </w:tc>
      </w:tr>
      <w:tr w:rsidR="00623607" w:rsidRPr="005B71AF" w14:paraId="60F54A76" w14:textId="77777777" w:rsidTr="00623607">
        <w:tc>
          <w:tcPr>
            <w:tcW w:w="2254" w:type="dxa"/>
          </w:tcPr>
          <w:p w14:paraId="37C8B746" w14:textId="77777777" w:rsidR="00B65973" w:rsidRDefault="00B65973" w:rsidP="00272490">
            <w:pPr>
              <w:rPr>
                <w:rFonts w:ascii="Times New Roman" w:hAnsi="Times New Roman" w:cs="Times New Roman"/>
                <w:sz w:val="36"/>
                <w:szCs w:val="36"/>
              </w:rPr>
            </w:pPr>
          </w:p>
          <w:p w14:paraId="46398E5E" w14:textId="26702859" w:rsidR="00623607" w:rsidRPr="005B71AF" w:rsidRDefault="005B71AF" w:rsidP="00272490">
            <w:pPr>
              <w:rPr>
                <w:rFonts w:ascii="Times New Roman" w:hAnsi="Times New Roman" w:cs="Times New Roman"/>
                <w:sz w:val="36"/>
                <w:szCs w:val="36"/>
              </w:rPr>
            </w:pPr>
            <w:r w:rsidRPr="005B71AF">
              <w:rPr>
                <w:rFonts w:ascii="Times New Roman" w:hAnsi="Times New Roman" w:cs="Times New Roman"/>
                <w:sz w:val="36"/>
                <w:szCs w:val="36"/>
              </w:rPr>
              <w:t>address</w:t>
            </w:r>
          </w:p>
        </w:tc>
        <w:tc>
          <w:tcPr>
            <w:tcW w:w="2254" w:type="dxa"/>
          </w:tcPr>
          <w:p w14:paraId="379FFF5B" w14:textId="77777777" w:rsidR="00623607" w:rsidRDefault="00623607" w:rsidP="00272490">
            <w:pPr>
              <w:rPr>
                <w:rFonts w:ascii="Times New Roman" w:hAnsi="Times New Roman" w:cs="Times New Roman"/>
                <w:sz w:val="36"/>
                <w:szCs w:val="36"/>
              </w:rPr>
            </w:pPr>
          </w:p>
          <w:p w14:paraId="29178949" w14:textId="513E1F23" w:rsidR="00B65973" w:rsidRPr="005B71AF" w:rsidRDefault="00B65973" w:rsidP="00272490">
            <w:pPr>
              <w:rPr>
                <w:rFonts w:ascii="Times New Roman" w:hAnsi="Times New Roman" w:cs="Times New Roman"/>
                <w:sz w:val="36"/>
                <w:szCs w:val="36"/>
              </w:rPr>
            </w:pPr>
            <w:r>
              <w:rPr>
                <w:rFonts w:ascii="Times New Roman" w:hAnsi="Times New Roman" w:cs="Times New Roman"/>
                <w:sz w:val="36"/>
                <w:szCs w:val="36"/>
              </w:rPr>
              <w:t>varchar</w:t>
            </w:r>
          </w:p>
        </w:tc>
        <w:tc>
          <w:tcPr>
            <w:tcW w:w="2254" w:type="dxa"/>
          </w:tcPr>
          <w:p w14:paraId="06FA86E5" w14:textId="54FA8BAA" w:rsidR="00623607" w:rsidRPr="005B71AF" w:rsidRDefault="005B71AF" w:rsidP="00272490">
            <w:pPr>
              <w:rPr>
                <w:rFonts w:ascii="Times New Roman" w:hAnsi="Times New Roman" w:cs="Times New Roman"/>
                <w:sz w:val="36"/>
                <w:szCs w:val="36"/>
              </w:rPr>
            </w:pPr>
            <w:r w:rsidRPr="005B71AF">
              <w:rPr>
                <w:rFonts w:ascii="Times New Roman" w:hAnsi="Times New Roman" w:cs="Times New Roman"/>
                <w:sz w:val="36"/>
                <w:szCs w:val="36"/>
              </w:rPr>
              <w:t xml:space="preserve">Contains the address of </w:t>
            </w:r>
            <w:r w:rsidR="00B65973">
              <w:rPr>
                <w:rFonts w:ascii="Times New Roman" w:hAnsi="Times New Roman" w:cs="Times New Roman"/>
                <w:sz w:val="36"/>
                <w:szCs w:val="36"/>
              </w:rPr>
              <w:t>theatr</w:t>
            </w:r>
            <w:r w:rsidR="00F67702">
              <w:rPr>
                <w:rFonts w:ascii="Times New Roman" w:hAnsi="Times New Roman" w:cs="Times New Roman"/>
                <w:sz w:val="36"/>
                <w:szCs w:val="36"/>
              </w:rPr>
              <w:t>e</w:t>
            </w:r>
          </w:p>
        </w:tc>
        <w:tc>
          <w:tcPr>
            <w:tcW w:w="2254" w:type="dxa"/>
          </w:tcPr>
          <w:p w14:paraId="05FD5B1B" w14:textId="77777777" w:rsidR="00B65973" w:rsidRDefault="00B65973" w:rsidP="00272490">
            <w:pPr>
              <w:rPr>
                <w:rFonts w:ascii="Times New Roman" w:hAnsi="Times New Roman" w:cs="Times New Roman"/>
                <w:sz w:val="36"/>
                <w:szCs w:val="36"/>
              </w:rPr>
            </w:pPr>
          </w:p>
          <w:p w14:paraId="5415BCB5" w14:textId="639CBDE0" w:rsidR="00623607" w:rsidRPr="005B71AF" w:rsidRDefault="005B71AF" w:rsidP="00272490">
            <w:pPr>
              <w:rPr>
                <w:rFonts w:ascii="Times New Roman" w:hAnsi="Times New Roman" w:cs="Times New Roman"/>
                <w:sz w:val="36"/>
                <w:szCs w:val="36"/>
              </w:rPr>
            </w:pPr>
            <w:r w:rsidRPr="005B71AF">
              <w:rPr>
                <w:rFonts w:ascii="Times New Roman" w:hAnsi="Times New Roman" w:cs="Times New Roman"/>
                <w:sz w:val="36"/>
                <w:szCs w:val="36"/>
              </w:rPr>
              <w:t>Not Null</w:t>
            </w:r>
          </w:p>
        </w:tc>
      </w:tr>
      <w:tr w:rsidR="00623607" w:rsidRPr="005B71AF" w14:paraId="06D2DF84" w14:textId="77777777" w:rsidTr="00623607">
        <w:tc>
          <w:tcPr>
            <w:tcW w:w="2254" w:type="dxa"/>
          </w:tcPr>
          <w:p w14:paraId="4EC62E6B" w14:textId="77777777" w:rsidR="00623607" w:rsidRDefault="00623607" w:rsidP="00272490">
            <w:pPr>
              <w:rPr>
                <w:rFonts w:ascii="Times New Roman" w:hAnsi="Times New Roman" w:cs="Times New Roman"/>
                <w:sz w:val="36"/>
                <w:szCs w:val="36"/>
              </w:rPr>
            </w:pPr>
          </w:p>
          <w:p w14:paraId="3D36817C" w14:textId="327E7F4F" w:rsidR="00B65973" w:rsidRPr="005B71AF" w:rsidRDefault="00B65973" w:rsidP="00272490">
            <w:pPr>
              <w:rPr>
                <w:rFonts w:ascii="Times New Roman" w:hAnsi="Times New Roman" w:cs="Times New Roman"/>
                <w:sz w:val="36"/>
                <w:szCs w:val="36"/>
              </w:rPr>
            </w:pPr>
            <w:r>
              <w:rPr>
                <w:rFonts w:ascii="Times New Roman" w:hAnsi="Times New Roman" w:cs="Times New Roman"/>
                <w:sz w:val="36"/>
                <w:szCs w:val="36"/>
              </w:rPr>
              <w:t>place</w:t>
            </w:r>
          </w:p>
        </w:tc>
        <w:tc>
          <w:tcPr>
            <w:tcW w:w="2254" w:type="dxa"/>
          </w:tcPr>
          <w:p w14:paraId="6617B4C5" w14:textId="77777777" w:rsidR="00B65973" w:rsidRDefault="00B65973" w:rsidP="00272490">
            <w:pPr>
              <w:rPr>
                <w:rFonts w:ascii="Times New Roman" w:hAnsi="Times New Roman" w:cs="Times New Roman"/>
                <w:sz w:val="36"/>
                <w:szCs w:val="36"/>
              </w:rPr>
            </w:pPr>
          </w:p>
          <w:p w14:paraId="6F124C1C" w14:textId="76CCB607" w:rsidR="00623607" w:rsidRPr="005B71AF" w:rsidRDefault="00B65973" w:rsidP="00272490">
            <w:pPr>
              <w:rPr>
                <w:rFonts w:ascii="Times New Roman" w:hAnsi="Times New Roman" w:cs="Times New Roman"/>
                <w:sz w:val="36"/>
                <w:szCs w:val="36"/>
              </w:rPr>
            </w:pPr>
            <w:r>
              <w:rPr>
                <w:rFonts w:ascii="Times New Roman" w:hAnsi="Times New Roman" w:cs="Times New Roman"/>
                <w:sz w:val="36"/>
                <w:szCs w:val="36"/>
              </w:rPr>
              <w:t>varchar</w:t>
            </w:r>
          </w:p>
        </w:tc>
        <w:tc>
          <w:tcPr>
            <w:tcW w:w="2254" w:type="dxa"/>
          </w:tcPr>
          <w:p w14:paraId="2BFEB4C0" w14:textId="118988CC" w:rsidR="00623607" w:rsidRPr="005B71AF" w:rsidRDefault="005B71AF" w:rsidP="00272490">
            <w:pPr>
              <w:rPr>
                <w:rFonts w:ascii="Times New Roman" w:hAnsi="Times New Roman" w:cs="Times New Roman"/>
                <w:sz w:val="36"/>
                <w:szCs w:val="36"/>
              </w:rPr>
            </w:pPr>
            <w:r w:rsidRPr="005B71AF">
              <w:rPr>
                <w:rFonts w:ascii="Times New Roman" w:hAnsi="Times New Roman" w:cs="Times New Roman"/>
                <w:sz w:val="36"/>
                <w:szCs w:val="36"/>
              </w:rPr>
              <w:t>Contains the p</w:t>
            </w:r>
            <w:r w:rsidR="00B65973">
              <w:rPr>
                <w:rFonts w:ascii="Times New Roman" w:hAnsi="Times New Roman" w:cs="Times New Roman"/>
                <w:sz w:val="36"/>
                <w:szCs w:val="36"/>
              </w:rPr>
              <w:t>lace</w:t>
            </w:r>
            <w:r w:rsidRPr="005B71AF">
              <w:rPr>
                <w:rFonts w:ascii="Times New Roman" w:hAnsi="Times New Roman" w:cs="Times New Roman"/>
                <w:sz w:val="36"/>
                <w:szCs w:val="36"/>
              </w:rPr>
              <w:t xml:space="preserve"> of </w:t>
            </w:r>
            <w:r w:rsidR="00B65973">
              <w:rPr>
                <w:rFonts w:ascii="Times New Roman" w:hAnsi="Times New Roman" w:cs="Times New Roman"/>
                <w:sz w:val="36"/>
                <w:szCs w:val="36"/>
              </w:rPr>
              <w:t>theatr</w:t>
            </w:r>
            <w:r w:rsidR="00F67702">
              <w:rPr>
                <w:rFonts w:ascii="Times New Roman" w:hAnsi="Times New Roman" w:cs="Times New Roman"/>
                <w:sz w:val="36"/>
                <w:szCs w:val="36"/>
              </w:rPr>
              <w:t>e</w:t>
            </w:r>
          </w:p>
        </w:tc>
        <w:tc>
          <w:tcPr>
            <w:tcW w:w="2254" w:type="dxa"/>
          </w:tcPr>
          <w:p w14:paraId="15068F06" w14:textId="77777777" w:rsidR="00B65973" w:rsidRDefault="00B65973" w:rsidP="00272490">
            <w:pPr>
              <w:rPr>
                <w:rFonts w:ascii="Times New Roman" w:hAnsi="Times New Roman" w:cs="Times New Roman"/>
                <w:sz w:val="36"/>
                <w:szCs w:val="36"/>
              </w:rPr>
            </w:pPr>
          </w:p>
          <w:p w14:paraId="6568F6D9" w14:textId="3A1CF3A8" w:rsidR="00623607" w:rsidRPr="005B71AF" w:rsidRDefault="00B65973" w:rsidP="00272490">
            <w:pPr>
              <w:rPr>
                <w:rFonts w:ascii="Times New Roman" w:hAnsi="Times New Roman" w:cs="Times New Roman"/>
                <w:sz w:val="36"/>
                <w:szCs w:val="36"/>
              </w:rPr>
            </w:pPr>
            <w:r>
              <w:rPr>
                <w:rFonts w:ascii="Times New Roman" w:hAnsi="Times New Roman" w:cs="Times New Roman"/>
                <w:sz w:val="36"/>
                <w:szCs w:val="36"/>
              </w:rPr>
              <w:t xml:space="preserve">Not </w:t>
            </w:r>
            <w:r w:rsidR="005B71AF" w:rsidRPr="005B71AF">
              <w:rPr>
                <w:rFonts w:ascii="Times New Roman" w:hAnsi="Times New Roman" w:cs="Times New Roman"/>
                <w:sz w:val="36"/>
                <w:szCs w:val="36"/>
              </w:rPr>
              <w:t>Null</w:t>
            </w:r>
          </w:p>
        </w:tc>
      </w:tr>
      <w:tr w:rsidR="00B65973" w:rsidRPr="005B71AF" w14:paraId="72FF32F8" w14:textId="77777777" w:rsidTr="00623607">
        <w:tc>
          <w:tcPr>
            <w:tcW w:w="2254" w:type="dxa"/>
          </w:tcPr>
          <w:p w14:paraId="4AC7514B" w14:textId="77777777" w:rsidR="00B65973" w:rsidRDefault="00B65973" w:rsidP="00272490">
            <w:pPr>
              <w:rPr>
                <w:rFonts w:ascii="Times New Roman" w:hAnsi="Times New Roman" w:cs="Times New Roman"/>
                <w:sz w:val="36"/>
                <w:szCs w:val="36"/>
              </w:rPr>
            </w:pPr>
          </w:p>
          <w:p w14:paraId="522735EE" w14:textId="3109094C" w:rsidR="00B65973" w:rsidRDefault="00B65973" w:rsidP="00272490">
            <w:pPr>
              <w:rPr>
                <w:rFonts w:ascii="Times New Roman" w:hAnsi="Times New Roman" w:cs="Times New Roman"/>
                <w:sz w:val="36"/>
                <w:szCs w:val="36"/>
              </w:rPr>
            </w:pPr>
            <w:r>
              <w:rPr>
                <w:rFonts w:ascii="Times New Roman" w:hAnsi="Times New Roman" w:cs="Times New Roman"/>
                <w:sz w:val="36"/>
                <w:szCs w:val="36"/>
              </w:rPr>
              <w:t>state</w:t>
            </w:r>
          </w:p>
          <w:p w14:paraId="5B0C19A0" w14:textId="5B86819C" w:rsidR="00B65973" w:rsidRDefault="00B65973" w:rsidP="00272490">
            <w:pPr>
              <w:rPr>
                <w:rFonts w:ascii="Times New Roman" w:hAnsi="Times New Roman" w:cs="Times New Roman"/>
                <w:sz w:val="36"/>
                <w:szCs w:val="36"/>
              </w:rPr>
            </w:pPr>
          </w:p>
        </w:tc>
        <w:tc>
          <w:tcPr>
            <w:tcW w:w="2254" w:type="dxa"/>
          </w:tcPr>
          <w:p w14:paraId="6EC2C6EE" w14:textId="77777777" w:rsidR="00B65973" w:rsidRDefault="00B65973" w:rsidP="00272490">
            <w:pPr>
              <w:rPr>
                <w:rFonts w:ascii="Times New Roman" w:hAnsi="Times New Roman" w:cs="Times New Roman"/>
                <w:sz w:val="36"/>
                <w:szCs w:val="36"/>
              </w:rPr>
            </w:pPr>
          </w:p>
          <w:p w14:paraId="7A3FF5C6" w14:textId="0DE99003" w:rsidR="00B65973" w:rsidRDefault="00B65973" w:rsidP="00272490">
            <w:pPr>
              <w:rPr>
                <w:rFonts w:ascii="Times New Roman" w:hAnsi="Times New Roman" w:cs="Times New Roman"/>
                <w:sz w:val="36"/>
                <w:szCs w:val="36"/>
              </w:rPr>
            </w:pPr>
            <w:r>
              <w:rPr>
                <w:rFonts w:ascii="Times New Roman" w:hAnsi="Times New Roman" w:cs="Times New Roman"/>
                <w:sz w:val="36"/>
                <w:szCs w:val="36"/>
              </w:rPr>
              <w:t>varchar</w:t>
            </w:r>
          </w:p>
        </w:tc>
        <w:tc>
          <w:tcPr>
            <w:tcW w:w="2254" w:type="dxa"/>
          </w:tcPr>
          <w:p w14:paraId="02C4A74B" w14:textId="60E4E22A" w:rsidR="00B65973" w:rsidRPr="005B71AF" w:rsidRDefault="00B65973" w:rsidP="00272490">
            <w:pPr>
              <w:rPr>
                <w:rFonts w:ascii="Times New Roman" w:hAnsi="Times New Roman" w:cs="Times New Roman"/>
                <w:sz w:val="36"/>
                <w:szCs w:val="36"/>
              </w:rPr>
            </w:pPr>
            <w:r>
              <w:rPr>
                <w:rFonts w:ascii="Times New Roman" w:hAnsi="Times New Roman" w:cs="Times New Roman"/>
                <w:sz w:val="36"/>
                <w:szCs w:val="36"/>
              </w:rPr>
              <w:t>Contains state of theat</w:t>
            </w:r>
            <w:r w:rsidR="00F67702">
              <w:rPr>
                <w:rFonts w:ascii="Times New Roman" w:hAnsi="Times New Roman" w:cs="Times New Roman"/>
                <w:sz w:val="36"/>
                <w:szCs w:val="36"/>
              </w:rPr>
              <w:t>re</w:t>
            </w:r>
          </w:p>
        </w:tc>
        <w:tc>
          <w:tcPr>
            <w:tcW w:w="2254" w:type="dxa"/>
          </w:tcPr>
          <w:p w14:paraId="071185B2" w14:textId="77777777" w:rsidR="00B65973" w:rsidRDefault="00B65973" w:rsidP="00272490">
            <w:pPr>
              <w:rPr>
                <w:rFonts w:ascii="Times New Roman" w:hAnsi="Times New Roman" w:cs="Times New Roman"/>
                <w:sz w:val="36"/>
                <w:szCs w:val="36"/>
              </w:rPr>
            </w:pPr>
          </w:p>
          <w:p w14:paraId="0BEA100E" w14:textId="3BD9A10B" w:rsidR="00B65973" w:rsidRDefault="00B65973" w:rsidP="00272490">
            <w:pPr>
              <w:rPr>
                <w:rFonts w:ascii="Times New Roman" w:hAnsi="Times New Roman" w:cs="Times New Roman"/>
                <w:sz w:val="36"/>
                <w:szCs w:val="36"/>
              </w:rPr>
            </w:pPr>
            <w:r>
              <w:rPr>
                <w:rFonts w:ascii="Times New Roman" w:hAnsi="Times New Roman" w:cs="Times New Roman"/>
                <w:sz w:val="36"/>
                <w:szCs w:val="36"/>
              </w:rPr>
              <w:t>Not Null</w:t>
            </w:r>
          </w:p>
          <w:p w14:paraId="4D528D2F" w14:textId="1A495FBA" w:rsidR="00B65973" w:rsidRDefault="00B65973" w:rsidP="00272490">
            <w:pPr>
              <w:rPr>
                <w:rFonts w:ascii="Times New Roman" w:hAnsi="Times New Roman" w:cs="Times New Roman"/>
                <w:sz w:val="36"/>
                <w:szCs w:val="36"/>
              </w:rPr>
            </w:pPr>
          </w:p>
        </w:tc>
      </w:tr>
      <w:tr w:rsidR="00B65973" w:rsidRPr="005B71AF" w14:paraId="5E4E95C6" w14:textId="77777777" w:rsidTr="00623607">
        <w:tc>
          <w:tcPr>
            <w:tcW w:w="2254" w:type="dxa"/>
          </w:tcPr>
          <w:p w14:paraId="06858857" w14:textId="77777777" w:rsidR="00B65973" w:rsidRDefault="00B65973" w:rsidP="00272490">
            <w:pPr>
              <w:rPr>
                <w:rFonts w:ascii="Times New Roman" w:hAnsi="Times New Roman" w:cs="Times New Roman"/>
                <w:sz w:val="36"/>
                <w:szCs w:val="36"/>
              </w:rPr>
            </w:pPr>
          </w:p>
          <w:p w14:paraId="71E2865C" w14:textId="6F565280" w:rsidR="00B65973" w:rsidRDefault="00B65973" w:rsidP="00272490">
            <w:pPr>
              <w:rPr>
                <w:rFonts w:ascii="Times New Roman" w:hAnsi="Times New Roman" w:cs="Times New Roman"/>
                <w:sz w:val="36"/>
                <w:szCs w:val="36"/>
              </w:rPr>
            </w:pPr>
            <w:r>
              <w:rPr>
                <w:rFonts w:ascii="Times New Roman" w:hAnsi="Times New Roman" w:cs="Times New Roman"/>
                <w:sz w:val="36"/>
                <w:szCs w:val="36"/>
              </w:rPr>
              <w:t>pin</w:t>
            </w:r>
          </w:p>
          <w:p w14:paraId="43533E58" w14:textId="4BCC2634" w:rsidR="00B65973" w:rsidRDefault="00B65973" w:rsidP="00272490">
            <w:pPr>
              <w:rPr>
                <w:rFonts w:ascii="Times New Roman" w:hAnsi="Times New Roman" w:cs="Times New Roman"/>
                <w:sz w:val="36"/>
                <w:szCs w:val="36"/>
              </w:rPr>
            </w:pPr>
          </w:p>
        </w:tc>
        <w:tc>
          <w:tcPr>
            <w:tcW w:w="2254" w:type="dxa"/>
          </w:tcPr>
          <w:p w14:paraId="0DB27D86" w14:textId="77777777" w:rsidR="00B65973" w:rsidRDefault="00B65973" w:rsidP="00272490">
            <w:pPr>
              <w:rPr>
                <w:rFonts w:ascii="Times New Roman" w:hAnsi="Times New Roman" w:cs="Times New Roman"/>
                <w:sz w:val="36"/>
                <w:szCs w:val="36"/>
              </w:rPr>
            </w:pPr>
          </w:p>
          <w:p w14:paraId="1E9437A5" w14:textId="24ADB539" w:rsidR="00B65973" w:rsidRDefault="00B65973" w:rsidP="00B65973">
            <w:pPr>
              <w:rPr>
                <w:rFonts w:ascii="Times New Roman" w:hAnsi="Times New Roman" w:cs="Times New Roman"/>
                <w:sz w:val="36"/>
                <w:szCs w:val="36"/>
              </w:rPr>
            </w:pPr>
            <w:r>
              <w:rPr>
                <w:rFonts w:ascii="Times New Roman" w:hAnsi="Times New Roman" w:cs="Times New Roman"/>
                <w:sz w:val="36"/>
                <w:szCs w:val="36"/>
              </w:rPr>
              <w:t>int</w:t>
            </w:r>
          </w:p>
          <w:p w14:paraId="6B8B7F52" w14:textId="13863461" w:rsidR="00B65973" w:rsidRPr="00B65973" w:rsidRDefault="00B65973" w:rsidP="00B65973">
            <w:pPr>
              <w:rPr>
                <w:rFonts w:ascii="Times New Roman" w:hAnsi="Times New Roman" w:cs="Times New Roman"/>
                <w:sz w:val="36"/>
                <w:szCs w:val="36"/>
              </w:rPr>
            </w:pPr>
          </w:p>
        </w:tc>
        <w:tc>
          <w:tcPr>
            <w:tcW w:w="2254" w:type="dxa"/>
          </w:tcPr>
          <w:p w14:paraId="61A06652" w14:textId="6D4CCCFC" w:rsidR="00B65973" w:rsidRPr="005B71AF" w:rsidRDefault="00B65973" w:rsidP="00272490">
            <w:pPr>
              <w:rPr>
                <w:rFonts w:ascii="Times New Roman" w:hAnsi="Times New Roman" w:cs="Times New Roman"/>
                <w:sz w:val="36"/>
                <w:szCs w:val="36"/>
              </w:rPr>
            </w:pPr>
            <w:r>
              <w:rPr>
                <w:rFonts w:ascii="Times New Roman" w:hAnsi="Times New Roman" w:cs="Times New Roman"/>
                <w:sz w:val="36"/>
                <w:szCs w:val="36"/>
              </w:rPr>
              <w:t>Contains pin of the theat</w:t>
            </w:r>
            <w:r w:rsidR="00F67702">
              <w:rPr>
                <w:rFonts w:ascii="Times New Roman" w:hAnsi="Times New Roman" w:cs="Times New Roman"/>
                <w:sz w:val="36"/>
                <w:szCs w:val="36"/>
              </w:rPr>
              <w:t>re</w:t>
            </w:r>
            <w:r>
              <w:rPr>
                <w:rFonts w:ascii="Times New Roman" w:hAnsi="Times New Roman" w:cs="Times New Roman"/>
                <w:sz w:val="36"/>
                <w:szCs w:val="36"/>
              </w:rPr>
              <w:t xml:space="preserve"> area </w:t>
            </w:r>
          </w:p>
        </w:tc>
        <w:tc>
          <w:tcPr>
            <w:tcW w:w="2254" w:type="dxa"/>
          </w:tcPr>
          <w:p w14:paraId="48ADC9B1" w14:textId="77777777" w:rsidR="00B65973" w:rsidRDefault="00B65973" w:rsidP="00272490">
            <w:pPr>
              <w:rPr>
                <w:rFonts w:ascii="Times New Roman" w:hAnsi="Times New Roman" w:cs="Times New Roman"/>
                <w:sz w:val="36"/>
                <w:szCs w:val="36"/>
              </w:rPr>
            </w:pPr>
          </w:p>
          <w:p w14:paraId="6182499A" w14:textId="39DDCE84" w:rsidR="00381ECD" w:rsidRDefault="00381ECD" w:rsidP="00272490">
            <w:pPr>
              <w:rPr>
                <w:rFonts w:ascii="Times New Roman" w:hAnsi="Times New Roman" w:cs="Times New Roman"/>
                <w:sz w:val="36"/>
                <w:szCs w:val="36"/>
              </w:rPr>
            </w:pPr>
            <w:r>
              <w:rPr>
                <w:rFonts w:ascii="Times New Roman" w:hAnsi="Times New Roman" w:cs="Times New Roman"/>
                <w:sz w:val="36"/>
                <w:szCs w:val="36"/>
              </w:rPr>
              <w:t>Not Null</w:t>
            </w:r>
          </w:p>
        </w:tc>
      </w:tr>
    </w:tbl>
    <w:p w14:paraId="70D81507" w14:textId="65A0FA72" w:rsidR="005B71AF" w:rsidRDefault="005B71AF" w:rsidP="00272490">
      <w:pPr>
        <w:rPr>
          <w:rFonts w:ascii="Times New Roman" w:hAnsi="Times New Roman" w:cs="Times New Roman"/>
          <w:b/>
          <w:bCs/>
          <w:sz w:val="36"/>
          <w:szCs w:val="36"/>
          <w:u w:val="single"/>
        </w:rPr>
      </w:pPr>
    </w:p>
    <w:p w14:paraId="2E3506B0" w14:textId="77777777" w:rsidR="00A638A1" w:rsidRDefault="00A638A1" w:rsidP="00A638A1">
      <w:pPr>
        <w:ind w:left="360"/>
        <w:rPr>
          <w:rFonts w:ascii="Times New Roman" w:hAnsi="Times New Roman" w:cs="Times New Roman"/>
          <w:b/>
          <w:bCs/>
          <w:i/>
          <w:iCs/>
          <w:sz w:val="36"/>
          <w:szCs w:val="36"/>
        </w:rPr>
      </w:pPr>
    </w:p>
    <w:p w14:paraId="304C61D9" w14:textId="77777777" w:rsidR="00A638A1" w:rsidRDefault="00A638A1" w:rsidP="00A638A1">
      <w:pPr>
        <w:ind w:left="360"/>
        <w:rPr>
          <w:rFonts w:ascii="Times New Roman" w:hAnsi="Times New Roman" w:cs="Times New Roman"/>
          <w:b/>
          <w:bCs/>
          <w:i/>
          <w:iCs/>
          <w:sz w:val="36"/>
          <w:szCs w:val="36"/>
        </w:rPr>
      </w:pPr>
    </w:p>
    <w:p w14:paraId="6347FCE2" w14:textId="77777777" w:rsidR="00A638A1" w:rsidRDefault="00A638A1" w:rsidP="00A638A1">
      <w:pPr>
        <w:ind w:left="360"/>
        <w:rPr>
          <w:rFonts w:ascii="Times New Roman" w:hAnsi="Times New Roman" w:cs="Times New Roman"/>
          <w:b/>
          <w:bCs/>
          <w:i/>
          <w:iCs/>
          <w:sz w:val="36"/>
          <w:szCs w:val="36"/>
        </w:rPr>
      </w:pPr>
    </w:p>
    <w:p w14:paraId="071DC3A4" w14:textId="77777777" w:rsidR="00A638A1" w:rsidRDefault="00A638A1" w:rsidP="00A638A1">
      <w:pPr>
        <w:ind w:left="360"/>
        <w:rPr>
          <w:rFonts w:ascii="Times New Roman" w:hAnsi="Times New Roman" w:cs="Times New Roman"/>
          <w:b/>
          <w:bCs/>
          <w:i/>
          <w:iCs/>
          <w:sz w:val="36"/>
          <w:szCs w:val="36"/>
        </w:rPr>
      </w:pPr>
    </w:p>
    <w:p w14:paraId="0B8D1B5E" w14:textId="77777777" w:rsidR="00A638A1" w:rsidRDefault="00A638A1" w:rsidP="00A638A1">
      <w:pPr>
        <w:ind w:left="360"/>
        <w:rPr>
          <w:rFonts w:ascii="Times New Roman" w:hAnsi="Times New Roman" w:cs="Times New Roman"/>
          <w:b/>
          <w:bCs/>
          <w:i/>
          <w:iCs/>
          <w:sz w:val="36"/>
          <w:szCs w:val="36"/>
        </w:rPr>
      </w:pPr>
    </w:p>
    <w:p w14:paraId="5044113F" w14:textId="77777777" w:rsidR="00A638A1" w:rsidRDefault="00A638A1" w:rsidP="00A638A1">
      <w:pPr>
        <w:ind w:left="360"/>
        <w:rPr>
          <w:rFonts w:ascii="Times New Roman" w:hAnsi="Times New Roman" w:cs="Times New Roman"/>
          <w:b/>
          <w:bCs/>
          <w:i/>
          <w:iCs/>
          <w:sz w:val="36"/>
          <w:szCs w:val="36"/>
        </w:rPr>
      </w:pPr>
    </w:p>
    <w:p w14:paraId="3727A1A3" w14:textId="77777777" w:rsidR="00A638A1" w:rsidRDefault="00A638A1" w:rsidP="00A638A1">
      <w:pPr>
        <w:ind w:left="360"/>
        <w:rPr>
          <w:rFonts w:ascii="Times New Roman" w:hAnsi="Times New Roman" w:cs="Times New Roman"/>
          <w:b/>
          <w:bCs/>
          <w:i/>
          <w:iCs/>
          <w:sz w:val="36"/>
          <w:szCs w:val="36"/>
        </w:rPr>
      </w:pPr>
    </w:p>
    <w:p w14:paraId="302692DC" w14:textId="77777777" w:rsidR="00A638A1" w:rsidRDefault="00A638A1" w:rsidP="00A638A1">
      <w:pPr>
        <w:ind w:left="360"/>
        <w:rPr>
          <w:rFonts w:ascii="Times New Roman" w:hAnsi="Times New Roman" w:cs="Times New Roman"/>
          <w:b/>
          <w:bCs/>
          <w:i/>
          <w:iCs/>
          <w:sz w:val="36"/>
          <w:szCs w:val="36"/>
        </w:rPr>
      </w:pPr>
    </w:p>
    <w:p w14:paraId="08E62379" w14:textId="0670CAF3" w:rsidR="001E51F6" w:rsidRPr="00A638A1" w:rsidRDefault="00381ECD" w:rsidP="00A638A1">
      <w:pPr>
        <w:pStyle w:val="ListParagraph"/>
        <w:numPr>
          <w:ilvl w:val="0"/>
          <w:numId w:val="20"/>
        </w:numPr>
        <w:rPr>
          <w:rFonts w:ascii="Times New Roman" w:hAnsi="Times New Roman" w:cs="Times New Roman"/>
          <w:b/>
          <w:bCs/>
          <w:i/>
          <w:iCs/>
          <w:sz w:val="36"/>
          <w:szCs w:val="36"/>
        </w:rPr>
      </w:pPr>
      <w:proofErr w:type="gramStart"/>
      <w:r w:rsidRPr="00A638A1">
        <w:rPr>
          <w:rFonts w:ascii="Times New Roman" w:hAnsi="Times New Roman" w:cs="Times New Roman"/>
          <w:b/>
          <w:bCs/>
          <w:i/>
          <w:iCs/>
          <w:sz w:val="36"/>
          <w:szCs w:val="36"/>
        </w:rPr>
        <w:lastRenderedPageBreak/>
        <w:t>Movie:-</w:t>
      </w:r>
      <w:proofErr w:type="gramEnd"/>
    </w:p>
    <w:tbl>
      <w:tblPr>
        <w:tblStyle w:val="TableGrid"/>
        <w:tblW w:w="9036" w:type="dxa"/>
        <w:tblLook w:val="04A0" w:firstRow="1" w:lastRow="0" w:firstColumn="1" w:lastColumn="0" w:noHBand="0" w:noVBand="1"/>
      </w:tblPr>
      <w:tblGrid>
        <w:gridCol w:w="2076"/>
        <w:gridCol w:w="1792"/>
        <w:gridCol w:w="3363"/>
        <w:gridCol w:w="1805"/>
      </w:tblGrid>
      <w:tr w:rsidR="00053DB2" w:rsidRPr="001E51F6" w14:paraId="0F92E955" w14:textId="77777777" w:rsidTr="00786C72">
        <w:trPr>
          <w:trHeight w:val="318"/>
        </w:trPr>
        <w:tc>
          <w:tcPr>
            <w:tcW w:w="2076" w:type="dxa"/>
          </w:tcPr>
          <w:p w14:paraId="49BC9F4C" w14:textId="5D01385D" w:rsidR="00053DB2" w:rsidRPr="001E51F6" w:rsidRDefault="00053DB2">
            <w:pPr>
              <w:rPr>
                <w:rFonts w:ascii="Times New Roman" w:hAnsi="Times New Roman" w:cs="Times New Roman"/>
                <w:sz w:val="36"/>
                <w:szCs w:val="36"/>
              </w:rPr>
            </w:pPr>
            <w:r w:rsidRPr="001E51F6">
              <w:rPr>
                <w:rFonts w:ascii="Times New Roman" w:hAnsi="Times New Roman" w:cs="Times New Roman"/>
                <w:sz w:val="36"/>
                <w:szCs w:val="36"/>
              </w:rPr>
              <w:t>Field</w:t>
            </w:r>
          </w:p>
        </w:tc>
        <w:tc>
          <w:tcPr>
            <w:tcW w:w="1792" w:type="dxa"/>
          </w:tcPr>
          <w:p w14:paraId="64380D8F" w14:textId="5C7CCA59" w:rsidR="00053DB2" w:rsidRPr="001E51F6" w:rsidRDefault="00053DB2">
            <w:pPr>
              <w:rPr>
                <w:rFonts w:ascii="Times New Roman" w:hAnsi="Times New Roman" w:cs="Times New Roman"/>
                <w:sz w:val="36"/>
                <w:szCs w:val="36"/>
              </w:rPr>
            </w:pPr>
            <w:r w:rsidRPr="001E51F6">
              <w:rPr>
                <w:rFonts w:ascii="Times New Roman" w:hAnsi="Times New Roman" w:cs="Times New Roman"/>
                <w:sz w:val="36"/>
                <w:szCs w:val="36"/>
              </w:rPr>
              <w:t xml:space="preserve">Data Type </w:t>
            </w:r>
          </w:p>
        </w:tc>
        <w:tc>
          <w:tcPr>
            <w:tcW w:w="3363" w:type="dxa"/>
          </w:tcPr>
          <w:p w14:paraId="556D16D1" w14:textId="6F48FCB7" w:rsidR="00053DB2" w:rsidRPr="001E51F6" w:rsidRDefault="00053DB2">
            <w:pPr>
              <w:rPr>
                <w:rFonts w:ascii="Times New Roman" w:hAnsi="Times New Roman" w:cs="Times New Roman"/>
                <w:sz w:val="36"/>
                <w:szCs w:val="36"/>
              </w:rPr>
            </w:pPr>
            <w:r w:rsidRPr="001E51F6">
              <w:rPr>
                <w:rFonts w:ascii="Times New Roman" w:hAnsi="Times New Roman" w:cs="Times New Roman"/>
                <w:sz w:val="36"/>
                <w:szCs w:val="36"/>
              </w:rPr>
              <w:t>Description</w:t>
            </w:r>
          </w:p>
        </w:tc>
        <w:tc>
          <w:tcPr>
            <w:tcW w:w="1805" w:type="dxa"/>
          </w:tcPr>
          <w:p w14:paraId="55113108" w14:textId="48A89C97" w:rsidR="00053DB2" w:rsidRPr="001E51F6" w:rsidRDefault="00053DB2">
            <w:pPr>
              <w:rPr>
                <w:rFonts w:ascii="Times New Roman" w:hAnsi="Times New Roman" w:cs="Times New Roman"/>
                <w:sz w:val="36"/>
                <w:szCs w:val="36"/>
              </w:rPr>
            </w:pPr>
            <w:r w:rsidRPr="001E51F6">
              <w:rPr>
                <w:rFonts w:ascii="Times New Roman" w:hAnsi="Times New Roman" w:cs="Times New Roman"/>
                <w:sz w:val="36"/>
                <w:szCs w:val="36"/>
              </w:rPr>
              <w:t>Constrains</w:t>
            </w:r>
          </w:p>
        </w:tc>
      </w:tr>
      <w:tr w:rsidR="001A26DF" w:rsidRPr="001E51F6" w14:paraId="14353BBE" w14:textId="77777777" w:rsidTr="00786C72">
        <w:trPr>
          <w:trHeight w:val="318"/>
        </w:trPr>
        <w:tc>
          <w:tcPr>
            <w:tcW w:w="2076" w:type="dxa"/>
          </w:tcPr>
          <w:p w14:paraId="6ED3734E" w14:textId="3B163B02" w:rsidR="00381ECD" w:rsidRDefault="00381ECD">
            <w:pPr>
              <w:rPr>
                <w:rFonts w:ascii="Times New Roman" w:hAnsi="Times New Roman" w:cs="Times New Roman"/>
                <w:sz w:val="36"/>
                <w:szCs w:val="36"/>
              </w:rPr>
            </w:pPr>
          </w:p>
          <w:p w14:paraId="5EE2872E" w14:textId="07247407" w:rsidR="00381ECD" w:rsidRDefault="00786C72">
            <w:pPr>
              <w:rPr>
                <w:rFonts w:ascii="Times New Roman" w:hAnsi="Times New Roman" w:cs="Times New Roman"/>
                <w:sz w:val="36"/>
                <w:szCs w:val="36"/>
              </w:rPr>
            </w:pPr>
            <w:proofErr w:type="spellStart"/>
            <w:r>
              <w:rPr>
                <w:rFonts w:ascii="Times New Roman" w:hAnsi="Times New Roman" w:cs="Times New Roman"/>
                <w:sz w:val="36"/>
                <w:szCs w:val="36"/>
              </w:rPr>
              <w:t>m</w:t>
            </w:r>
            <w:r w:rsidR="00381ECD">
              <w:rPr>
                <w:rFonts w:ascii="Times New Roman" w:hAnsi="Times New Roman" w:cs="Times New Roman"/>
                <w:sz w:val="36"/>
                <w:szCs w:val="36"/>
              </w:rPr>
              <w:t>ovie_id</w:t>
            </w:r>
            <w:proofErr w:type="spellEnd"/>
          </w:p>
          <w:p w14:paraId="46759EAF" w14:textId="2D74A465" w:rsidR="00381ECD" w:rsidRPr="001E51F6" w:rsidRDefault="00381ECD">
            <w:pPr>
              <w:rPr>
                <w:rFonts w:ascii="Times New Roman" w:hAnsi="Times New Roman" w:cs="Times New Roman"/>
                <w:sz w:val="36"/>
                <w:szCs w:val="36"/>
              </w:rPr>
            </w:pPr>
          </w:p>
        </w:tc>
        <w:tc>
          <w:tcPr>
            <w:tcW w:w="1792" w:type="dxa"/>
          </w:tcPr>
          <w:p w14:paraId="5F9A7833" w14:textId="77777777" w:rsidR="00381ECD" w:rsidRDefault="00381ECD">
            <w:pPr>
              <w:rPr>
                <w:rFonts w:ascii="Times New Roman" w:hAnsi="Times New Roman" w:cs="Times New Roman"/>
                <w:sz w:val="36"/>
                <w:szCs w:val="36"/>
              </w:rPr>
            </w:pPr>
          </w:p>
          <w:p w14:paraId="29558B8C" w14:textId="47C805FC" w:rsidR="001A26DF" w:rsidRPr="001E51F6" w:rsidRDefault="001A26DF">
            <w:pPr>
              <w:rPr>
                <w:rFonts w:ascii="Times New Roman" w:hAnsi="Times New Roman" w:cs="Times New Roman"/>
                <w:sz w:val="36"/>
                <w:szCs w:val="36"/>
              </w:rPr>
            </w:pPr>
            <w:r w:rsidRPr="001E51F6">
              <w:rPr>
                <w:rFonts w:ascii="Times New Roman" w:hAnsi="Times New Roman" w:cs="Times New Roman"/>
                <w:sz w:val="36"/>
                <w:szCs w:val="36"/>
              </w:rPr>
              <w:t>int</w:t>
            </w:r>
          </w:p>
        </w:tc>
        <w:tc>
          <w:tcPr>
            <w:tcW w:w="3363" w:type="dxa"/>
          </w:tcPr>
          <w:p w14:paraId="51D749E2" w14:textId="29C9A058" w:rsidR="001A26DF" w:rsidRPr="001E51F6" w:rsidRDefault="001A26DF">
            <w:pPr>
              <w:rPr>
                <w:rFonts w:ascii="Times New Roman" w:hAnsi="Times New Roman" w:cs="Times New Roman"/>
                <w:sz w:val="36"/>
                <w:szCs w:val="36"/>
              </w:rPr>
            </w:pPr>
            <w:r w:rsidRPr="001E51F6">
              <w:rPr>
                <w:rFonts w:ascii="Times New Roman" w:hAnsi="Times New Roman" w:cs="Times New Roman"/>
                <w:sz w:val="36"/>
                <w:szCs w:val="36"/>
              </w:rPr>
              <w:t xml:space="preserve">Contains </w:t>
            </w:r>
            <w:r w:rsidR="00381ECD">
              <w:rPr>
                <w:rFonts w:ascii="Times New Roman" w:hAnsi="Times New Roman" w:cs="Times New Roman"/>
                <w:sz w:val="36"/>
                <w:szCs w:val="36"/>
              </w:rPr>
              <w:t>the id of the movie</w:t>
            </w:r>
          </w:p>
        </w:tc>
        <w:tc>
          <w:tcPr>
            <w:tcW w:w="1805" w:type="dxa"/>
          </w:tcPr>
          <w:p w14:paraId="4B3A3CA4" w14:textId="6D114FD4" w:rsidR="001A26DF" w:rsidRPr="001E51F6" w:rsidRDefault="001E51F6">
            <w:pPr>
              <w:rPr>
                <w:rFonts w:ascii="Times New Roman" w:hAnsi="Times New Roman" w:cs="Times New Roman"/>
                <w:sz w:val="36"/>
                <w:szCs w:val="36"/>
              </w:rPr>
            </w:pPr>
            <w:r w:rsidRPr="001E51F6">
              <w:rPr>
                <w:rFonts w:ascii="Times New Roman" w:hAnsi="Times New Roman" w:cs="Times New Roman"/>
                <w:sz w:val="36"/>
                <w:szCs w:val="36"/>
              </w:rPr>
              <w:t>Primary key</w:t>
            </w:r>
          </w:p>
        </w:tc>
      </w:tr>
      <w:tr w:rsidR="00053DB2" w:rsidRPr="001E51F6" w14:paraId="72202B71" w14:textId="77777777" w:rsidTr="00786C72">
        <w:trPr>
          <w:trHeight w:val="327"/>
        </w:trPr>
        <w:tc>
          <w:tcPr>
            <w:tcW w:w="2076" w:type="dxa"/>
          </w:tcPr>
          <w:p w14:paraId="12A71761" w14:textId="77777777" w:rsidR="00381ECD" w:rsidRDefault="00381ECD">
            <w:pPr>
              <w:rPr>
                <w:rFonts w:ascii="Times New Roman" w:hAnsi="Times New Roman" w:cs="Times New Roman"/>
                <w:sz w:val="36"/>
                <w:szCs w:val="36"/>
              </w:rPr>
            </w:pPr>
          </w:p>
          <w:p w14:paraId="120E2B29" w14:textId="73F618DE" w:rsidR="00053DB2" w:rsidRPr="001E51F6" w:rsidRDefault="00381ECD">
            <w:pPr>
              <w:rPr>
                <w:rFonts w:ascii="Times New Roman" w:hAnsi="Times New Roman" w:cs="Times New Roman"/>
                <w:sz w:val="36"/>
                <w:szCs w:val="36"/>
              </w:rPr>
            </w:pPr>
            <w:proofErr w:type="spellStart"/>
            <w:r>
              <w:rPr>
                <w:rFonts w:ascii="Times New Roman" w:hAnsi="Times New Roman" w:cs="Times New Roman"/>
                <w:sz w:val="36"/>
                <w:szCs w:val="36"/>
              </w:rPr>
              <w:t>t_id</w:t>
            </w:r>
            <w:proofErr w:type="spellEnd"/>
          </w:p>
        </w:tc>
        <w:tc>
          <w:tcPr>
            <w:tcW w:w="1792" w:type="dxa"/>
          </w:tcPr>
          <w:p w14:paraId="7D47260A" w14:textId="77777777" w:rsidR="00381ECD" w:rsidRDefault="00381ECD">
            <w:pPr>
              <w:rPr>
                <w:rFonts w:ascii="Times New Roman" w:hAnsi="Times New Roman" w:cs="Times New Roman"/>
                <w:sz w:val="36"/>
                <w:szCs w:val="36"/>
              </w:rPr>
            </w:pPr>
          </w:p>
          <w:p w14:paraId="53868474" w14:textId="2118EE38" w:rsidR="00053DB2" w:rsidRDefault="00F67702">
            <w:pPr>
              <w:rPr>
                <w:rFonts w:ascii="Times New Roman" w:hAnsi="Times New Roman" w:cs="Times New Roman"/>
                <w:sz w:val="36"/>
                <w:szCs w:val="36"/>
              </w:rPr>
            </w:pPr>
            <w:r>
              <w:rPr>
                <w:rFonts w:ascii="Times New Roman" w:hAnsi="Times New Roman" w:cs="Times New Roman"/>
                <w:sz w:val="36"/>
                <w:szCs w:val="36"/>
              </w:rPr>
              <w:t>i</w:t>
            </w:r>
            <w:r w:rsidR="001A26DF" w:rsidRPr="001E51F6">
              <w:rPr>
                <w:rFonts w:ascii="Times New Roman" w:hAnsi="Times New Roman" w:cs="Times New Roman"/>
                <w:sz w:val="36"/>
                <w:szCs w:val="36"/>
              </w:rPr>
              <w:t>nt</w:t>
            </w:r>
          </w:p>
          <w:p w14:paraId="449A9019" w14:textId="2D8B4944" w:rsidR="00381ECD" w:rsidRPr="001E51F6" w:rsidRDefault="00381ECD">
            <w:pPr>
              <w:rPr>
                <w:rFonts w:ascii="Times New Roman" w:hAnsi="Times New Roman" w:cs="Times New Roman"/>
                <w:sz w:val="36"/>
                <w:szCs w:val="36"/>
              </w:rPr>
            </w:pPr>
          </w:p>
        </w:tc>
        <w:tc>
          <w:tcPr>
            <w:tcW w:w="3363" w:type="dxa"/>
          </w:tcPr>
          <w:p w14:paraId="17125AC7" w14:textId="77777777" w:rsidR="00381ECD" w:rsidRDefault="00381ECD">
            <w:pPr>
              <w:rPr>
                <w:rFonts w:ascii="Times New Roman" w:hAnsi="Times New Roman" w:cs="Times New Roman"/>
                <w:sz w:val="36"/>
                <w:szCs w:val="36"/>
              </w:rPr>
            </w:pPr>
          </w:p>
          <w:p w14:paraId="7896DE81" w14:textId="501B653A" w:rsidR="00053DB2" w:rsidRPr="001E51F6" w:rsidRDefault="001A26DF">
            <w:pPr>
              <w:rPr>
                <w:rFonts w:ascii="Times New Roman" w:hAnsi="Times New Roman" w:cs="Times New Roman"/>
                <w:sz w:val="36"/>
                <w:szCs w:val="36"/>
              </w:rPr>
            </w:pPr>
            <w:r w:rsidRPr="001E51F6">
              <w:rPr>
                <w:rFonts w:ascii="Times New Roman" w:hAnsi="Times New Roman" w:cs="Times New Roman"/>
                <w:sz w:val="36"/>
                <w:szCs w:val="36"/>
              </w:rPr>
              <w:t xml:space="preserve">Contains the </w:t>
            </w:r>
            <w:r w:rsidR="00381ECD">
              <w:rPr>
                <w:rFonts w:ascii="Times New Roman" w:hAnsi="Times New Roman" w:cs="Times New Roman"/>
                <w:sz w:val="36"/>
                <w:szCs w:val="36"/>
              </w:rPr>
              <w:t>theat</w:t>
            </w:r>
            <w:r w:rsidR="00F67702">
              <w:rPr>
                <w:rFonts w:ascii="Times New Roman" w:hAnsi="Times New Roman" w:cs="Times New Roman"/>
                <w:sz w:val="36"/>
                <w:szCs w:val="36"/>
              </w:rPr>
              <w:t>re</w:t>
            </w:r>
            <w:r w:rsidR="00381ECD">
              <w:rPr>
                <w:rFonts w:ascii="Times New Roman" w:hAnsi="Times New Roman" w:cs="Times New Roman"/>
                <w:sz w:val="36"/>
                <w:szCs w:val="36"/>
              </w:rPr>
              <w:t xml:space="preserve"> id</w:t>
            </w:r>
          </w:p>
        </w:tc>
        <w:tc>
          <w:tcPr>
            <w:tcW w:w="1805" w:type="dxa"/>
          </w:tcPr>
          <w:p w14:paraId="1B9C7691" w14:textId="77777777" w:rsidR="00381ECD" w:rsidRDefault="00381ECD">
            <w:pPr>
              <w:rPr>
                <w:rFonts w:ascii="Times New Roman" w:hAnsi="Times New Roman" w:cs="Times New Roman"/>
                <w:sz w:val="36"/>
                <w:szCs w:val="36"/>
              </w:rPr>
            </w:pPr>
          </w:p>
          <w:p w14:paraId="4EE2E962" w14:textId="363147CE" w:rsidR="00053DB2" w:rsidRPr="001E51F6" w:rsidRDefault="001A26DF">
            <w:pPr>
              <w:rPr>
                <w:rFonts w:ascii="Times New Roman" w:hAnsi="Times New Roman" w:cs="Times New Roman"/>
                <w:sz w:val="36"/>
                <w:szCs w:val="36"/>
              </w:rPr>
            </w:pPr>
            <w:r w:rsidRPr="001E51F6">
              <w:rPr>
                <w:rFonts w:ascii="Times New Roman" w:hAnsi="Times New Roman" w:cs="Times New Roman"/>
                <w:sz w:val="36"/>
                <w:szCs w:val="36"/>
              </w:rPr>
              <w:t>Not Null</w:t>
            </w:r>
          </w:p>
        </w:tc>
      </w:tr>
      <w:tr w:rsidR="00053DB2" w:rsidRPr="001E51F6" w14:paraId="1FAE1BC5" w14:textId="77777777" w:rsidTr="00786C72">
        <w:trPr>
          <w:trHeight w:val="318"/>
        </w:trPr>
        <w:tc>
          <w:tcPr>
            <w:tcW w:w="2076" w:type="dxa"/>
          </w:tcPr>
          <w:p w14:paraId="4727A2AA" w14:textId="77777777" w:rsidR="00786C72" w:rsidRDefault="00786C72">
            <w:pPr>
              <w:rPr>
                <w:rFonts w:ascii="Times New Roman" w:hAnsi="Times New Roman" w:cs="Times New Roman"/>
                <w:sz w:val="36"/>
                <w:szCs w:val="36"/>
              </w:rPr>
            </w:pPr>
          </w:p>
          <w:p w14:paraId="572F7BE5" w14:textId="1C0356DA" w:rsidR="00053DB2" w:rsidRPr="001E51F6" w:rsidRDefault="00786C72">
            <w:pPr>
              <w:rPr>
                <w:rFonts w:ascii="Times New Roman" w:hAnsi="Times New Roman" w:cs="Times New Roman"/>
                <w:sz w:val="36"/>
                <w:szCs w:val="36"/>
              </w:rPr>
            </w:pPr>
            <w:proofErr w:type="spellStart"/>
            <w:r>
              <w:rPr>
                <w:rFonts w:ascii="Times New Roman" w:hAnsi="Times New Roman" w:cs="Times New Roman"/>
                <w:sz w:val="36"/>
                <w:szCs w:val="36"/>
              </w:rPr>
              <w:t>m</w:t>
            </w:r>
            <w:r w:rsidR="00381ECD">
              <w:rPr>
                <w:rFonts w:ascii="Times New Roman" w:hAnsi="Times New Roman" w:cs="Times New Roman"/>
                <w:sz w:val="36"/>
                <w:szCs w:val="36"/>
              </w:rPr>
              <w:t>ovie</w:t>
            </w:r>
            <w:r>
              <w:rPr>
                <w:rFonts w:ascii="Times New Roman" w:hAnsi="Times New Roman" w:cs="Times New Roman"/>
                <w:sz w:val="36"/>
                <w:szCs w:val="36"/>
              </w:rPr>
              <w:t>_name</w:t>
            </w:r>
            <w:proofErr w:type="spellEnd"/>
          </w:p>
        </w:tc>
        <w:tc>
          <w:tcPr>
            <w:tcW w:w="1792" w:type="dxa"/>
          </w:tcPr>
          <w:p w14:paraId="28EEA32D" w14:textId="77777777" w:rsidR="00786C72" w:rsidRDefault="00786C72">
            <w:pPr>
              <w:rPr>
                <w:rFonts w:ascii="Times New Roman" w:hAnsi="Times New Roman" w:cs="Times New Roman"/>
                <w:sz w:val="36"/>
                <w:szCs w:val="36"/>
              </w:rPr>
            </w:pPr>
          </w:p>
          <w:p w14:paraId="53B0E51E" w14:textId="569839CF" w:rsidR="00053DB2" w:rsidRPr="001E51F6" w:rsidRDefault="00786C72">
            <w:pPr>
              <w:rPr>
                <w:rFonts w:ascii="Times New Roman" w:hAnsi="Times New Roman" w:cs="Times New Roman"/>
                <w:sz w:val="36"/>
                <w:szCs w:val="36"/>
              </w:rPr>
            </w:pPr>
            <w:r>
              <w:rPr>
                <w:rFonts w:ascii="Times New Roman" w:hAnsi="Times New Roman" w:cs="Times New Roman"/>
                <w:sz w:val="36"/>
                <w:szCs w:val="36"/>
              </w:rPr>
              <w:t>varchar</w:t>
            </w:r>
          </w:p>
        </w:tc>
        <w:tc>
          <w:tcPr>
            <w:tcW w:w="3363" w:type="dxa"/>
          </w:tcPr>
          <w:p w14:paraId="4452A370" w14:textId="329DF892" w:rsidR="00053DB2" w:rsidRPr="001E51F6" w:rsidRDefault="001A26DF">
            <w:pPr>
              <w:rPr>
                <w:rFonts w:ascii="Times New Roman" w:hAnsi="Times New Roman" w:cs="Times New Roman"/>
                <w:sz w:val="36"/>
                <w:szCs w:val="36"/>
              </w:rPr>
            </w:pPr>
            <w:r w:rsidRPr="001E51F6">
              <w:rPr>
                <w:rFonts w:ascii="Times New Roman" w:hAnsi="Times New Roman" w:cs="Times New Roman"/>
                <w:sz w:val="36"/>
                <w:szCs w:val="36"/>
              </w:rPr>
              <w:t xml:space="preserve">Contains the </w:t>
            </w:r>
            <w:r w:rsidR="00786C72">
              <w:rPr>
                <w:rFonts w:ascii="Times New Roman" w:hAnsi="Times New Roman" w:cs="Times New Roman"/>
                <w:sz w:val="36"/>
                <w:szCs w:val="36"/>
              </w:rPr>
              <w:t>movie name</w:t>
            </w:r>
          </w:p>
        </w:tc>
        <w:tc>
          <w:tcPr>
            <w:tcW w:w="1805" w:type="dxa"/>
          </w:tcPr>
          <w:p w14:paraId="09CB4132" w14:textId="77777777" w:rsidR="00786C72" w:rsidRDefault="00786C72">
            <w:pPr>
              <w:rPr>
                <w:rFonts w:ascii="Times New Roman" w:hAnsi="Times New Roman" w:cs="Times New Roman"/>
                <w:sz w:val="36"/>
                <w:szCs w:val="36"/>
              </w:rPr>
            </w:pPr>
          </w:p>
          <w:p w14:paraId="4577B8A4" w14:textId="77777777" w:rsidR="00053DB2" w:rsidRDefault="001A26DF">
            <w:pPr>
              <w:rPr>
                <w:rFonts w:ascii="Times New Roman" w:hAnsi="Times New Roman" w:cs="Times New Roman"/>
                <w:sz w:val="36"/>
                <w:szCs w:val="36"/>
              </w:rPr>
            </w:pPr>
            <w:r w:rsidRPr="001E51F6">
              <w:rPr>
                <w:rFonts w:ascii="Times New Roman" w:hAnsi="Times New Roman" w:cs="Times New Roman"/>
                <w:sz w:val="36"/>
                <w:szCs w:val="36"/>
              </w:rPr>
              <w:t>Not Null</w:t>
            </w:r>
          </w:p>
          <w:p w14:paraId="3154DCF9" w14:textId="65F6BB2E" w:rsidR="00786C72" w:rsidRPr="001E51F6" w:rsidRDefault="00786C72">
            <w:pPr>
              <w:rPr>
                <w:rFonts w:ascii="Times New Roman" w:hAnsi="Times New Roman" w:cs="Times New Roman"/>
                <w:sz w:val="36"/>
                <w:szCs w:val="36"/>
              </w:rPr>
            </w:pPr>
          </w:p>
        </w:tc>
      </w:tr>
      <w:tr w:rsidR="00053DB2" w:rsidRPr="001E51F6" w14:paraId="7F445150" w14:textId="77777777" w:rsidTr="00786C72">
        <w:trPr>
          <w:trHeight w:val="318"/>
        </w:trPr>
        <w:tc>
          <w:tcPr>
            <w:tcW w:w="2076" w:type="dxa"/>
          </w:tcPr>
          <w:p w14:paraId="756C09D6" w14:textId="69A5CBC7" w:rsidR="00053DB2" w:rsidRPr="001E51F6" w:rsidRDefault="00786C72">
            <w:pPr>
              <w:rPr>
                <w:rFonts w:ascii="Times New Roman" w:hAnsi="Times New Roman" w:cs="Times New Roman"/>
                <w:sz w:val="36"/>
                <w:szCs w:val="36"/>
              </w:rPr>
            </w:pPr>
            <w:r>
              <w:rPr>
                <w:rFonts w:ascii="Times New Roman" w:hAnsi="Times New Roman" w:cs="Times New Roman"/>
                <w:sz w:val="36"/>
                <w:szCs w:val="36"/>
              </w:rPr>
              <w:t>cast</w:t>
            </w:r>
          </w:p>
        </w:tc>
        <w:tc>
          <w:tcPr>
            <w:tcW w:w="1792" w:type="dxa"/>
          </w:tcPr>
          <w:p w14:paraId="4CC25C90" w14:textId="2BF9377D" w:rsidR="00053DB2" w:rsidRPr="001E51F6" w:rsidRDefault="00F67702">
            <w:pPr>
              <w:rPr>
                <w:rFonts w:ascii="Times New Roman" w:hAnsi="Times New Roman" w:cs="Times New Roman"/>
                <w:sz w:val="36"/>
                <w:szCs w:val="36"/>
              </w:rPr>
            </w:pPr>
            <w:r>
              <w:rPr>
                <w:rFonts w:ascii="Times New Roman" w:hAnsi="Times New Roman" w:cs="Times New Roman"/>
                <w:sz w:val="36"/>
                <w:szCs w:val="36"/>
              </w:rPr>
              <w:t>v</w:t>
            </w:r>
            <w:r w:rsidR="001A26DF" w:rsidRPr="001E51F6">
              <w:rPr>
                <w:rFonts w:ascii="Times New Roman" w:hAnsi="Times New Roman" w:cs="Times New Roman"/>
                <w:sz w:val="36"/>
                <w:szCs w:val="36"/>
              </w:rPr>
              <w:t>archar</w:t>
            </w:r>
          </w:p>
        </w:tc>
        <w:tc>
          <w:tcPr>
            <w:tcW w:w="3363" w:type="dxa"/>
          </w:tcPr>
          <w:p w14:paraId="5765EA09" w14:textId="363B7F3C" w:rsidR="00053DB2" w:rsidRPr="001E51F6" w:rsidRDefault="001A26DF">
            <w:pPr>
              <w:rPr>
                <w:rFonts w:ascii="Times New Roman" w:hAnsi="Times New Roman" w:cs="Times New Roman"/>
                <w:sz w:val="36"/>
                <w:szCs w:val="36"/>
              </w:rPr>
            </w:pPr>
            <w:r w:rsidRPr="001E51F6">
              <w:rPr>
                <w:rFonts w:ascii="Times New Roman" w:hAnsi="Times New Roman" w:cs="Times New Roman"/>
                <w:sz w:val="36"/>
                <w:szCs w:val="36"/>
              </w:rPr>
              <w:t xml:space="preserve">Contains the </w:t>
            </w:r>
            <w:r w:rsidR="00786C72">
              <w:rPr>
                <w:rFonts w:ascii="Times New Roman" w:hAnsi="Times New Roman" w:cs="Times New Roman"/>
                <w:sz w:val="36"/>
                <w:szCs w:val="36"/>
              </w:rPr>
              <w:t>cast of the movie</w:t>
            </w:r>
          </w:p>
        </w:tc>
        <w:tc>
          <w:tcPr>
            <w:tcW w:w="1805" w:type="dxa"/>
          </w:tcPr>
          <w:p w14:paraId="7BD0406B" w14:textId="50131C0B" w:rsidR="00053DB2" w:rsidRPr="001E51F6" w:rsidRDefault="001A26DF">
            <w:pPr>
              <w:rPr>
                <w:rFonts w:ascii="Times New Roman" w:hAnsi="Times New Roman" w:cs="Times New Roman"/>
                <w:sz w:val="36"/>
                <w:szCs w:val="36"/>
              </w:rPr>
            </w:pPr>
            <w:r w:rsidRPr="001E51F6">
              <w:rPr>
                <w:rFonts w:ascii="Times New Roman" w:hAnsi="Times New Roman" w:cs="Times New Roman"/>
                <w:sz w:val="36"/>
                <w:szCs w:val="36"/>
              </w:rPr>
              <w:t>Not Null</w:t>
            </w:r>
          </w:p>
        </w:tc>
      </w:tr>
      <w:tr w:rsidR="00053DB2" w:rsidRPr="001E51F6" w14:paraId="7C5DD430" w14:textId="77777777" w:rsidTr="00786C72">
        <w:trPr>
          <w:trHeight w:val="1271"/>
        </w:trPr>
        <w:tc>
          <w:tcPr>
            <w:tcW w:w="2076" w:type="dxa"/>
          </w:tcPr>
          <w:p w14:paraId="4D3031DA" w14:textId="1268056B" w:rsidR="00053DB2" w:rsidRPr="001E51F6" w:rsidRDefault="00786C72">
            <w:pPr>
              <w:rPr>
                <w:rFonts w:ascii="Times New Roman" w:hAnsi="Times New Roman" w:cs="Times New Roman"/>
                <w:sz w:val="36"/>
                <w:szCs w:val="36"/>
              </w:rPr>
            </w:pPr>
            <w:proofErr w:type="spellStart"/>
            <w:r>
              <w:rPr>
                <w:rFonts w:ascii="Times New Roman" w:hAnsi="Times New Roman" w:cs="Times New Roman"/>
                <w:sz w:val="36"/>
                <w:szCs w:val="36"/>
              </w:rPr>
              <w:t>desc</w:t>
            </w:r>
            <w:proofErr w:type="spellEnd"/>
          </w:p>
        </w:tc>
        <w:tc>
          <w:tcPr>
            <w:tcW w:w="1792" w:type="dxa"/>
          </w:tcPr>
          <w:p w14:paraId="4CF5661D" w14:textId="2ED8A842" w:rsidR="00053DB2" w:rsidRPr="001E51F6" w:rsidRDefault="00F67702">
            <w:pPr>
              <w:rPr>
                <w:rFonts w:ascii="Times New Roman" w:hAnsi="Times New Roman" w:cs="Times New Roman"/>
                <w:sz w:val="36"/>
                <w:szCs w:val="36"/>
              </w:rPr>
            </w:pPr>
            <w:r>
              <w:rPr>
                <w:rFonts w:ascii="Times New Roman" w:hAnsi="Times New Roman" w:cs="Times New Roman"/>
                <w:sz w:val="36"/>
                <w:szCs w:val="36"/>
              </w:rPr>
              <w:t>v</w:t>
            </w:r>
            <w:r w:rsidR="001A26DF" w:rsidRPr="001E51F6">
              <w:rPr>
                <w:rFonts w:ascii="Times New Roman" w:hAnsi="Times New Roman" w:cs="Times New Roman"/>
                <w:sz w:val="36"/>
                <w:szCs w:val="36"/>
              </w:rPr>
              <w:t>archar</w:t>
            </w:r>
          </w:p>
        </w:tc>
        <w:tc>
          <w:tcPr>
            <w:tcW w:w="3363" w:type="dxa"/>
          </w:tcPr>
          <w:p w14:paraId="7D5B5247" w14:textId="6B11B93B" w:rsidR="00053DB2" w:rsidRPr="001E51F6" w:rsidRDefault="001A26DF">
            <w:pPr>
              <w:rPr>
                <w:rFonts w:ascii="Times New Roman" w:hAnsi="Times New Roman" w:cs="Times New Roman"/>
                <w:sz w:val="36"/>
                <w:szCs w:val="36"/>
              </w:rPr>
            </w:pPr>
            <w:r w:rsidRPr="001E51F6">
              <w:rPr>
                <w:rFonts w:ascii="Times New Roman" w:hAnsi="Times New Roman" w:cs="Times New Roman"/>
                <w:sz w:val="36"/>
                <w:szCs w:val="36"/>
              </w:rPr>
              <w:t xml:space="preserve">Contains the </w:t>
            </w:r>
            <w:r w:rsidR="00786C72">
              <w:rPr>
                <w:rFonts w:ascii="Times New Roman" w:hAnsi="Times New Roman" w:cs="Times New Roman"/>
                <w:sz w:val="36"/>
                <w:szCs w:val="36"/>
              </w:rPr>
              <w:t>description of the movie</w:t>
            </w:r>
          </w:p>
        </w:tc>
        <w:tc>
          <w:tcPr>
            <w:tcW w:w="1805" w:type="dxa"/>
          </w:tcPr>
          <w:p w14:paraId="6BB17830" w14:textId="77777777" w:rsidR="00786C72" w:rsidRDefault="00786C72">
            <w:pPr>
              <w:rPr>
                <w:rFonts w:ascii="Times New Roman" w:hAnsi="Times New Roman" w:cs="Times New Roman"/>
                <w:sz w:val="36"/>
                <w:szCs w:val="36"/>
              </w:rPr>
            </w:pPr>
          </w:p>
          <w:p w14:paraId="337075A4" w14:textId="5685F269" w:rsidR="00053DB2" w:rsidRPr="001E51F6" w:rsidRDefault="001A26DF">
            <w:pPr>
              <w:rPr>
                <w:rFonts w:ascii="Times New Roman" w:hAnsi="Times New Roman" w:cs="Times New Roman"/>
                <w:sz w:val="36"/>
                <w:szCs w:val="36"/>
              </w:rPr>
            </w:pPr>
            <w:r w:rsidRPr="001E51F6">
              <w:rPr>
                <w:rFonts w:ascii="Times New Roman" w:hAnsi="Times New Roman" w:cs="Times New Roman"/>
                <w:sz w:val="36"/>
                <w:szCs w:val="36"/>
              </w:rPr>
              <w:t>Not Null</w:t>
            </w:r>
          </w:p>
        </w:tc>
      </w:tr>
      <w:tr w:rsidR="00053DB2" w:rsidRPr="001E51F6" w14:paraId="674EC0A2" w14:textId="77777777" w:rsidTr="00786C72">
        <w:trPr>
          <w:trHeight w:val="696"/>
        </w:trPr>
        <w:tc>
          <w:tcPr>
            <w:tcW w:w="2076" w:type="dxa"/>
          </w:tcPr>
          <w:p w14:paraId="7AF0616C" w14:textId="566AA91E" w:rsidR="00053DB2" w:rsidRPr="001E51F6" w:rsidRDefault="00786C72">
            <w:pPr>
              <w:rPr>
                <w:rFonts w:ascii="Times New Roman" w:hAnsi="Times New Roman" w:cs="Times New Roman"/>
                <w:sz w:val="36"/>
                <w:szCs w:val="36"/>
              </w:rPr>
            </w:pPr>
            <w:proofErr w:type="spellStart"/>
            <w:r>
              <w:rPr>
                <w:rFonts w:ascii="Times New Roman" w:hAnsi="Times New Roman" w:cs="Times New Roman"/>
                <w:sz w:val="36"/>
                <w:szCs w:val="36"/>
              </w:rPr>
              <w:t>release_date</w:t>
            </w:r>
            <w:proofErr w:type="spellEnd"/>
          </w:p>
        </w:tc>
        <w:tc>
          <w:tcPr>
            <w:tcW w:w="1792" w:type="dxa"/>
          </w:tcPr>
          <w:p w14:paraId="72D653B5" w14:textId="18C557E5" w:rsidR="00053DB2" w:rsidRPr="001E51F6" w:rsidRDefault="001A26DF">
            <w:pPr>
              <w:rPr>
                <w:rFonts w:ascii="Times New Roman" w:hAnsi="Times New Roman" w:cs="Times New Roman"/>
                <w:sz w:val="36"/>
                <w:szCs w:val="36"/>
              </w:rPr>
            </w:pPr>
            <w:r w:rsidRPr="001E51F6">
              <w:rPr>
                <w:rFonts w:ascii="Times New Roman" w:hAnsi="Times New Roman" w:cs="Times New Roman"/>
                <w:sz w:val="36"/>
                <w:szCs w:val="36"/>
              </w:rPr>
              <w:t>Date</w:t>
            </w:r>
          </w:p>
        </w:tc>
        <w:tc>
          <w:tcPr>
            <w:tcW w:w="3363" w:type="dxa"/>
          </w:tcPr>
          <w:p w14:paraId="2356411D" w14:textId="35E3EFCD" w:rsidR="00053DB2" w:rsidRPr="001E51F6" w:rsidRDefault="001A26DF">
            <w:pPr>
              <w:rPr>
                <w:rFonts w:ascii="Times New Roman" w:hAnsi="Times New Roman" w:cs="Times New Roman"/>
                <w:sz w:val="36"/>
                <w:szCs w:val="36"/>
              </w:rPr>
            </w:pPr>
            <w:r w:rsidRPr="001E51F6">
              <w:rPr>
                <w:rFonts w:ascii="Times New Roman" w:hAnsi="Times New Roman" w:cs="Times New Roman"/>
                <w:sz w:val="36"/>
                <w:szCs w:val="36"/>
              </w:rPr>
              <w:t>Con</w:t>
            </w:r>
            <w:r w:rsidR="00786C72">
              <w:rPr>
                <w:rFonts w:ascii="Times New Roman" w:hAnsi="Times New Roman" w:cs="Times New Roman"/>
                <w:sz w:val="36"/>
                <w:szCs w:val="36"/>
              </w:rPr>
              <w:t>ta</w:t>
            </w:r>
            <w:r w:rsidRPr="001E51F6">
              <w:rPr>
                <w:rFonts w:ascii="Times New Roman" w:hAnsi="Times New Roman" w:cs="Times New Roman"/>
                <w:sz w:val="36"/>
                <w:szCs w:val="36"/>
              </w:rPr>
              <w:t xml:space="preserve">ins the </w:t>
            </w:r>
            <w:r w:rsidR="00786C72">
              <w:rPr>
                <w:rFonts w:ascii="Times New Roman" w:hAnsi="Times New Roman" w:cs="Times New Roman"/>
                <w:sz w:val="36"/>
                <w:szCs w:val="36"/>
              </w:rPr>
              <w:t>release date of the movie</w:t>
            </w:r>
          </w:p>
        </w:tc>
        <w:tc>
          <w:tcPr>
            <w:tcW w:w="1805" w:type="dxa"/>
          </w:tcPr>
          <w:p w14:paraId="3F0CC0D7" w14:textId="2F9DE974" w:rsidR="00053DB2" w:rsidRPr="001E51F6" w:rsidRDefault="001A26DF">
            <w:pPr>
              <w:rPr>
                <w:rFonts w:ascii="Times New Roman" w:hAnsi="Times New Roman" w:cs="Times New Roman"/>
                <w:sz w:val="36"/>
                <w:szCs w:val="36"/>
              </w:rPr>
            </w:pPr>
            <w:r w:rsidRPr="001E51F6">
              <w:rPr>
                <w:rFonts w:ascii="Times New Roman" w:hAnsi="Times New Roman" w:cs="Times New Roman"/>
                <w:sz w:val="36"/>
                <w:szCs w:val="36"/>
              </w:rPr>
              <w:t>Not Null</w:t>
            </w:r>
          </w:p>
        </w:tc>
      </w:tr>
      <w:tr w:rsidR="00053DB2" w:rsidRPr="001E51F6" w14:paraId="33BA8A87" w14:textId="77777777" w:rsidTr="00786C72">
        <w:trPr>
          <w:trHeight w:val="540"/>
        </w:trPr>
        <w:tc>
          <w:tcPr>
            <w:tcW w:w="2076" w:type="dxa"/>
          </w:tcPr>
          <w:p w14:paraId="53410076" w14:textId="51BBF7B2" w:rsidR="00053DB2" w:rsidRPr="001E51F6" w:rsidRDefault="00786C72">
            <w:pPr>
              <w:rPr>
                <w:rFonts w:ascii="Times New Roman" w:hAnsi="Times New Roman" w:cs="Times New Roman"/>
                <w:sz w:val="36"/>
                <w:szCs w:val="36"/>
              </w:rPr>
            </w:pPr>
            <w:r>
              <w:rPr>
                <w:rFonts w:ascii="Times New Roman" w:hAnsi="Times New Roman" w:cs="Times New Roman"/>
                <w:sz w:val="36"/>
                <w:szCs w:val="36"/>
              </w:rPr>
              <w:t>image</w:t>
            </w:r>
          </w:p>
        </w:tc>
        <w:tc>
          <w:tcPr>
            <w:tcW w:w="1792" w:type="dxa"/>
          </w:tcPr>
          <w:p w14:paraId="7FBB8123" w14:textId="14DAC22D" w:rsidR="00053DB2" w:rsidRPr="001E51F6" w:rsidRDefault="00786C72">
            <w:pPr>
              <w:rPr>
                <w:rFonts w:ascii="Times New Roman" w:hAnsi="Times New Roman" w:cs="Times New Roman"/>
                <w:sz w:val="36"/>
                <w:szCs w:val="36"/>
              </w:rPr>
            </w:pPr>
            <w:r>
              <w:rPr>
                <w:rFonts w:ascii="Times New Roman" w:hAnsi="Times New Roman" w:cs="Times New Roman"/>
                <w:sz w:val="36"/>
                <w:szCs w:val="36"/>
              </w:rPr>
              <w:t>varchar</w:t>
            </w:r>
          </w:p>
        </w:tc>
        <w:tc>
          <w:tcPr>
            <w:tcW w:w="3363" w:type="dxa"/>
          </w:tcPr>
          <w:p w14:paraId="5756067D" w14:textId="55C4892A" w:rsidR="00053DB2" w:rsidRPr="001E51F6" w:rsidRDefault="001A26DF">
            <w:pPr>
              <w:rPr>
                <w:rFonts w:ascii="Times New Roman" w:hAnsi="Times New Roman" w:cs="Times New Roman"/>
                <w:sz w:val="36"/>
                <w:szCs w:val="36"/>
              </w:rPr>
            </w:pPr>
            <w:r w:rsidRPr="001E51F6">
              <w:rPr>
                <w:rFonts w:ascii="Times New Roman" w:hAnsi="Times New Roman" w:cs="Times New Roman"/>
                <w:sz w:val="36"/>
                <w:szCs w:val="36"/>
              </w:rPr>
              <w:t>Contains the</w:t>
            </w:r>
            <w:r w:rsidR="00786C72">
              <w:rPr>
                <w:rFonts w:ascii="Times New Roman" w:hAnsi="Times New Roman" w:cs="Times New Roman"/>
                <w:sz w:val="36"/>
                <w:szCs w:val="36"/>
              </w:rPr>
              <w:t xml:space="preserve"> image/logo of the movie</w:t>
            </w:r>
          </w:p>
        </w:tc>
        <w:tc>
          <w:tcPr>
            <w:tcW w:w="1805" w:type="dxa"/>
          </w:tcPr>
          <w:p w14:paraId="70145175" w14:textId="77777777" w:rsidR="00786C72" w:rsidRDefault="00786C72">
            <w:pPr>
              <w:rPr>
                <w:rFonts w:ascii="Times New Roman" w:hAnsi="Times New Roman" w:cs="Times New Roman"/>
                <w:sz w:val="36"/>
                <w:szCs w:val="36"/>
              </w:rPr>
            </w:pPr>
          </w:p>
          <w:p w14:paraId="1A43BD1C" w14:textId="6FCEEAD8" w:rsidR="00053DB2" w:rsidRPr="001E51F6" w:rsidRDefault="001A26DF">
            <w:pPr>
              <w:rPr>
                <w:rFonts w:ascii="Times New Roman" w:hAnsi="Times New Roman" w:cs="Times New Roman"/>
                <w:sz w:val="36"/>
                <w:szCs w:val="36"/>
              </w:rPr>
            </w:pPr>
            <w:r w:rsidRPr="001E51F6">
              <w:rPr>
                <w:rFonts w:ascii="Times New Roman" w:hAnsi="Times New Roman" w:cs="Times New Roman"/>
                <w:sz w:val="36"/>
                <w:szCs w:val="36"/>
              </w:rPr>
              <w:t>Not Null</w:t>
            </w:r>
          </w:p>
        </w:tc>
      </w:tr>
      <w:tr w:rsidR="00786C72" w:rsidRPr="001E51F6" w14:paraId="6B3F4671" w14:textId="77777777" w:rsidTr="00786C72">
        <w:trPr>
          <w:trHeight w:val="540"/>
        </w:trPr>
        <w:tc>
          <w:tcPr>
            <w:tcW w:w="2076" w:type="dxa"/>
          </w:tcPr>
          <w:p w14:paraId="47278757" w14:textId="5C2BEA08" w:rsidR="00786C72" w:rsidRDefault="00A638A1" w:rsidP="00A638A1">
            <w:pPr>
              <w:rPr>
                <w:rFonts w:ascii="Times New Roman" w:hAnsi="Times New Roman" w:cs="Times New Roman"/>
                <w:sz w:val="36"/>
                <w:szCs w:val="36"/>
              </w:rPr>
            </w:pPr>
            <w:proofErr w:type="spellStart"/>
            <w:r>
              <w:rPr>
                <w:rFonts w:ascii="Times New Roman" w:hAnsi="Times New Roman" w:cs="Times New Roman"/>
                <w:sz w:val="36"/>
                <w:szCs w:val="36"/>
              </w:rPr>
              <w:t>v</w:t>
            </w:r>
            <w:r w:rsidR="00786C72">
              <w:rPr>
                <w:rFonts w:ascii="Times New Roman" w:hAnsi="Times New Roman" w:cs="Times New Roman"/>
                <w:sz w:val="36"/>
                <w:szCs w:val="36"/>
              </w:rPr>
              <w:t>ideo_url</w:t>
            </w:r>
            <w:proofErr w:type="spellEnd"/>
          </w:p>
        </w:tc>
        <w:tc>
          <w:tcPr>
            <w:tcW w:w="1792" w:type="dxa"/>
          </w:tcPr>
          <w:p w14:paraId="527FE980" w14:textId="4DD70584" w:rsidR="00786C72" w:rsidRDefault="00786C72">
            <w:pPr>
              <w:rPr>
                <w:rFonts w:ascii="Times New Roman" w:hAnsi="Times New Roman" w:cs="Times New Roman"/>
                <w:sz w:val="36"/>
                <w:szCs w:val="36"/>
              </w:rPr>
            </w:pPr>
            <w:r>
              <w:rPr>
                <w:rFonts w:ascii="Times New Roman" w:hAnsi="Times New Roman" w:cs="Times New Roman"/>
                <w:sz w:val="36"/>
                <w:szCs w:val="36"/>
              </w:rPr>
              <w:t>varchar</w:t>
            </w:r>
          </w:p>
        </w:tc>
        <w:tc>
          <w:tcPr>
            <w:tcW w:w="3363" w:type="dxa"/>
          </w:tcPr>
          <w:p w14:paraId="102DA5A0" w14:textId="69A6AEEA" w:rsidR="00786C72" w:rsidRPr="001E51F6" w:rsidRDefault="00786C72">
            <w:pPr>
              <w:rPr>
                <w:rFonts w:ascii="Times New Roman" w:hAnsi="Times New Roman" w:cs="Times New Roman"/>
                <w:sz w:val="36"/>
                <w:szCs w:val="36"/>
              </w:rPr>
            </w:pPr>
            <w:r>
              <w:rPr>
                <w:rFonts w:ascii="Times New Roman" w:hAnsi="Times New Roman" w:cs="Times New Roman"/>
                <w:sz w:val="36"/>
                <w:szCs w:val="36"/>
              </w:rPr>
              <w:t>Contains the trailer of the movie</w:t>
            </w:r>
          </w:p>
        </w:tc>
        <w:tc>
          <w:tcPr>
            <w:tcW w:w="1805" w:type="dxa"/>
          </w:tcPr>
          <w:p w14:paraId="4237A199" w14:textId="55F421E6" w:rsidR="00786C72" w:rsidRDefault="00786C72">
            <w:pPr>
              <w:rPr>
                <w:rFonts w:ascii="Times New Roman" w:hAnsi="Times New Roman" w:cs="Times New Roman"/>
                <w:sz w:val="36"/>
                <w:szCs w:val="36"/>
              </w:rPr>
            </w:pPr>
            <w:r>
              <w:rPr>
                <w:rFonts w:ascii="Times New Roman" w:hAnsi="Times New Roman" w:cs="Times New Roman"/>
                <w:sz w:val="36"/>
                <w:szCs w:val="36"/>
              </w:rPr>
              <w:t xml:space="preserve">Not </w:t>
            </w:r>
            <w:r w:rsidR="00A638A1">
              <w:rPr>
                <w:rFonts w:ascii="Times New Roman" w:hAnsi="Times New Roman" w:cs="Times New Roman"/>
                <w:sz w:val="36"/>
                <w:szCs w:val="36"/>
              </w:rPr>
              <w:t>Nu</w:t>
            </w:r>
            <w:r>
              <w:rPr>
                <w:rFonts w:ascii="Times New Roman" w:hAnsi="Times New Roman" w:cs="Times New Roman"/>
                <w:sz w:val="36"/>
                <w:szCs w:val="36"/>
              </w:rPr>
              <w:t>ll</w:t>
            </w:r>
          </w:p>
        </w:tc>
      </w:tr>
      <w:tr w:rsidR="00786C72" w:rsidRPr="001E51F6" w14:paraId="1EF1658F" w14:textId="77777777" w:rsidTr="00786C72">
        <w:trPr>
          <w:trHeight w:val="540"/>
        </w:trPr>
        <w:tc>
          <w:tcPr>
            <w:tcW w:w="2076" w:type="dxa"/>
          </w:tcPr>
          <w:p w14:paraId="4BF6D894" w14:textId="77777777" w:rsidR="00A638A1" w:rsidRDefault="00A638A1">
            <w:pPr>
              <w:rPr>
                <w:rFonts w:ascii="Times New Roman" w:hAnsi="Times New Roman" w:cs="Times New Roman"/>
                <w:sz w:val="36"/>
                <w:szCs w:val="36"/>
              </w:rPr>
            </w:pPr>
          </w:p>
          <w:p w14:paraId="757E5169" w14:textId="54473CDD" w:rsidR="00786C72" w:rsidRDefault="00A638A1">
            <w:pPr>
              <w:rPr>
                <w:rFonts w:ascii="Times New Roman" w:hAnsi="Times New Roman" w:cs="Times New Roman"/>
                <w:sz w:val="36"/>
                <w:szCs w:val="36"/>
              </w:rPr>
            </w:pPr>
            <w:r>
              <w:rPr>
                <w:rFonts w:ascii="Times New Roman" w:hAnsi="Times New Roman" w:cs="Times New Roman"/>
                <w:sz w:val="36"/>
                <w:szCs w:val="36"/>
              </w:rPr>
              <w:t>status</w:t>
            </w:r>
          </w:p>
        </w:tc>
        <w:tc>
          <w:tcPr>
            <w:tcW w:w="1792" w:type="dxa"/>
          </w:tcPr>
          <w:p w14:paraId="36571627" w14:textId="77777777" w:rsidR="00A638A1" w:rsidRDefault="00A638A1">
            <w:pPr>
              <w:rPr>
                <w:rFonts w:ascii="Times New Roman" w:hAnsi="Times New Roman" w:cs="Times New Roman"/>
                <w:sz w:val="36"/>
                <w:szCs w:val="36"/>
              </w:rPr>
            </w:pPr>
          </w:p>
          <w:p w14:paraId="0A062CCC" w14:textId="57DF8DFD" w:rsidR="00786C72" w:rsidRDefault="00A638A1">
            <w:pPr>
              <w:rPr>
                <w:rFonts w:ascii="Times New Roman" w:hAnsi="Times New Roman" w:cs="Times New Roman"/>
                <w:sz w:val="36"/>
                <w:szCs w:val="36"/>
              </w:rPr>
            </w:pPr>
            <w:r>
              <w:rPr>
                <w:rFonts w:ascii="Times New Roman" w:hAnsi="Times New Roman" w:cs="Times New Roman"/>
                <w:sz w:val="36"/>
                <w:szCs w:val="36"/>
              </w:rPr>
              <w:t>int</w:t>
            </w:r>
          </w:p>
        </w:tc>
        <w:tc>
          <w:tcPr>
            <w:tcW w:w="3363" w:type="dxa"/>
          </w:tcPr>
          <w:p w14:paraId="29F14722" w14:textId="1F387758" w:rsidR="00786C72" w:rsidRPr="001E51F6" w:rsidRDefault="00A638A1">
            <w:pPr>
              <w:rPr>
                <w:rFonts w:ascii="Times New Roman" w:hAnsi="Times New Roman" w:cs="Times New Roman"/>
                <w:sz w:val="36"/>
                <w:szCs w:val="36"/>
              </w:rPr>
            </w:pPr>
            <w:r>
              <w:rPr>
                <w:rFonts w:ascii="Times New Roman" w:hAnsi="Times New Roman" w:cs="Times New Roman"/>
                <w:sz w:val="36"/>
                <w:szCs w:val="36"/>
              </w:rPr>
              <w:t>Contains the status of the movie complete or not</w:t>
            </w:r>
          </w:p>
        </w:tc>
        <w:tc>
          <w:tcPr>
            <w:tcW w:w="1805" w:type="dxa"/>
          </w:tcPr>
          <w:p w14:paraId="1338F890" w14:textId="77777777" w:rsidR="00786C72" w:rsidRDefault="00786C72">
            <w:pPr>
              <w:rPr>
                <w:rFonts w:ascii="Times New Roman" w:hAnsi="Times New Roman" w:cs="Times New Roman"/>
                <w:sz w:val="36"/>
                <w:szCs w:val="36"/>
              </w:rPr>
            </w:pPr>
          </w:p>
          <w:p w14:paraId="28429F98" w14:textId="605FE13D" w:rsidR="00A638A1" w:rsidRDefault="00A638A1">
            <w:pPr>
              <w:rPr>
                <w:rFonts w:ascii="Times New Roman" w:hAnsi="Times New Roman" w:cs="Times New Roman"/>
                <w:sz w:val="36"/>
                <w:szCs w:val="36"/>
              </w:rPr>
            </w:pPr>
            <w:r>
              <w:rPr>
                <w:rFonts w:ascii="Times New Roman" w:hAnsi="Times New Roman" w:cs="Times New Roman"/>
                <w:sz w:val="36"/>
                <w:szCs w:val="36"/>
              </w:rPr>
              <w:t xml:space="preserve">Not Null </w:t>
            </w:r>
          </w:p>
        </w:tc>
      </w:tr>
    </w:tbl>
    <w:p w14:paraId="0D6C6479" w14:textId="259D7560" w:rsidR="00A638A1" w:rsidRDefault="005B71AF">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2126A7E4" w14:textId="4376AEBB" w:rsidR="00A638A1" w:rsidRPr="00C05015" w:rsidRDefault="00A638A1" w:rsidP="00AE5790">
      <w:pPr>
        <w:pStyle w:val="ListParagraph"/>
        <w:numPr>
          <w:ilvl w:val="0"/>
          <w:numId w:val="20"/>
        </w:numPr>
        <w:rPr>
          <w:rFonts w:ascii="Times New Roman" w:hAnsi="Times New Roman" w:cs="Times New Roman"/>
          <w:b/>
          <w:bCs/>
          <w:i/>
          <w:iCs/>
          <w:sz w:val="36"/>
          <w:szCs w:val="36"/>
        </w:rPr>
      </w:pPr>
      <w:proofErr w:type="gramStart"/>
      <w:r w:rsidRPr="00C05015">
        <w:rPr>
          <w:rFonts w:ascii="Times New Roman" w:hAnsi="Times New Roman" w:cs="Times New Roman"/>
          <w:b/>
          <w:bCs/>
          <w:i/>
          <w:iCs/>
          <w:sz w:val="36"/>
          <w:szCs w:val="36"/>
        </w:rPr>
        <w:lastRenderedPageBreak/>
        <w:t>Booking;-</w:t>
      </w:r>
      <w:proofErr w:type="gramEnd"/>
    </w:p>
    <w:tbl>
      <w:tblPr>
        <w:tblStyle w:val="TableGrid"/>
        <w:tblW w:w="0" w:type="auto"/>
        <w:tblLook w:val="04A0" w:firstRow="1" w:lastRow="0" w:firstColumn="1" w:lastColumn="0" w:noHBand="0" w:noVBand="1"/>
      </w:tblPr>
      <w:tblGrid>
        <w:gridCol w:w="2254"/>
        <w:gridCol w:w="2254"/>
        <w:gridCol w:w="2254"/>
        <w:gridCol w:w="2254"/>
      </w:tblGrid>
      <w:tr w:rsidR="00A638A1" w:rsidRPr="00623607" w14:paraId="7E6C00E7" w14:textId="77777777" w:rsidTr="00AF66EF">
        <w:tc>
          <w:tcPr>
            <w:tcW w:w="2254" w:type="dxa"/>
          </w:tcPr>
          <w:p w14:paraId="125737F9" w14:textId="77777777" w:rsidR="00A638A1" w:rsidRPr="00623607" w:rsidRDefault="00A638A1" w:rsidP="00AF66EF">
            <w:pPr>
              <w:jc w:val="both"/>
              <w:rPr>
                <w:rFonts w:ascii="Times New Roman" w:hAnsi="Times New Roman" w:cs="Times New Roman"/>
                <w:sz w:val="36"/>
                <w:szCs w:val="36"/>
              </w:rPr>
            </w:pPr>
            <w:r w:rsidRPr="00623607">
              <w:rPr>
                <w:rFonts w:ascii="Times New Roman" w:hAnsi="Times New Roman" w:cs="Times New Roman"/>
                <w:sz w:val="36"/>
                <w:szCs w:val="36"/>
              </w:rPr>
              <w:t>Fields</w:t>
            </w:r>
          </w:p>
        </w:tc>
        <w:tc>
          <w:tcPr>
            <w:tcW w:w="2254" w:type="dxa"/>
          </w:tcPr>
          <w:p w14:paraId="370AFFE8" w14:textId="77777777" w:rsidR="00A638A1" w:rsidRPr="00623607" w:rsidRDefault="00A638A1" w:rsidP="00AF66EF">
            <w:pPr>
              <w:jc w:val="both"/>
              <w:rPr>
                <w:rFonts w:ascii="Times New Roman" w:hAnsi="Times New Roman" w:cs="Times New Roman"/>
                <w:sz w:val="36"/>
                <w:szCs w:val="36"/>
              </w:rPr>
            </w:pPr>
            <w:r w:rsidRPr="00623607">
              <w:rPr>
                <w:rFonts w:ascii="Times New Roman" w:hAnsi="Times New Roman" w:cs="Times New Roman"/>
                <w:sz w:val="36"/>
                <w:szCs w:val="36"/>
              </w:rPr>
              <w:t>Data Type</w:t>
            </w:r>
          </w:p>
        </w:tc>
        <w:tc>
          <w:tcPr>
            <w:tcW w:w="2254" w:type="dxa"/>
          </w:tcPr>
          <w:p w14:paraId="3C0846D1" w14:textId="77777777" w:rsidR="00A638A1" w:rsidRPr="00623607" w:rsidRDefault="00A638A1" w:rsidP="00AF66EF">
            <w:pPr>
              <w:jc w:val="both"/>
              <w:rPr>
                <w:rFonts w:ascii="Times New Roman" w:hAnsi="Times New Roman" w:cs="Times New Roman"/>
                <w:sz w:val="36"/>
                <w:szCs w:val="36"/>
              </w:rPr>
            </w:pPr>
            <w:r w:rsidRPr="00623607">
              <w:rPr>
                <w:rFonts w:ascii="Times New Roman" w:hAnsi="Times New Roman" w:cs="Times New Roman"/>
                <w:sz w:val="36"/>
                <w:szCs w:val="36"/>
              </w:rPr>
              <w:t xml:space="preserve">Description </w:t>
            </w:r>
          </w:p>
        </w:tc>
        <w:tc>
          <w:tcPr>
            <w:tcW w:w="2254" w:type="dxa"/>
          </w:tcPr>
          <w:p w14:paraId="24918A1B" w14:textId="77777777" w:rsidR="00A638A1" w:rsidRPr="00623607" w:rsidRDefault="00A638A1" w:rsidP="00AF66EF">
            <w:pPr>
              <w:jc w:val="both"/>
              <w:rPr>
                <w:rFonts w:ascii="Times New Roman" w:hAnsi="Times New Roman" w:cs="Times New Roman"/>
                <w:sz w:val="36"/>
                <w:szCs w:val="36"/>
              </w:rPr>
            </w:pPr>
            <w:r w:rsidRPr="00623607">
              <w:rPr>
                <w:rFonts w:ascii="Times New Roman" w:hAnsi="Times New Roman" w:cs="Times New Roman"/>
                <w:sz w:val="36"/>
                <w:szCs w:val="36"/>
              </w:rPr>
              <w:t xml:space="preserve">Constraints </w:t>
            </w:r>
          </w:p>
        </w:tc>
      </w:tr>
      <w:tr w:rsidR="00A638A1" w:rsidRPr="00623607" w14:paraId="78C4BDF1" w14:textId="77777777" w:rsidTr="00AF66EF">
        <w:tc>
          <w:tcPr>
            <w:tcW w:w="2254" w:type="dxa"/>
          </w:tcPr>
          <w:p w14:paraId="106B889E" w14:textId="77777777" w:rsidR="00A638A1" w:rsidRDefault="00A638A1" w:rsidP="00AF66EF">
            <w:pPr>
              <w:jc w:val="both"/>
              <w:rPr>
                <w:rFonts w:ascii="Times New Roman" w:hAnsi="Times New Roman" w:cs="Times New Roman"/>
                <w:sz w:val="36"/>
                <w:szCs w:val="36"/>
              </w:rPr>
            </w:pPr>
          </w:p>
          <w:p w14:paraId="0864E20E" w14:textId="6052F729" w:rsidR="00A638A1" w:rsidRDefault="005E7052" w:rsidP="00AF66EF">
            <w:pPr>
              <w:jc w:val="both"/>
              <w:rPr>
                <w:rFonts w:ascii="Times New Roman" w:hAnsi="Times New Roman" w:cs="Times New Roman"/>
                <w:sz w:val="36"/>
                <w:szCs w:val="36"/>
              </w:rPr>
            </w:pPr>
            <w:proofErr w:type="spellStart"/>
            <w:r>
              <w:rPr>
                <w:rFonts w:ascii="Times New Roman" w:hAnsi="Times New Roman" w:cs="Times New Roman"/>
                <w:sz w:val="36"/>
                <w:szCs w:val="36"/>
              </w:rPr>
              <w:t>book</w:t>
            </w:r>
            <w:r w:rsidR="00A638A1">
              <w:rPr>
                <w:rFonts w:ascii="Times New Roman" w:hAnsi="Times New Roman" w:cs="Times New Roman"/>
                <w:sz w:val="36"/>
                <w:szCs w:val="36"/>
              </w:rPr>
              <w:t>_id</w:t>
            </w:r>
            <w:proofErr w:type="spellEnd"/>
          </w:p>
          <w:p w14:paraId="2140DF98" w14:textId="77777777" w:rsidR="00A638A1" w:rsidRPr="00623607" w:rsidRDefault="00A638A1" w:rsidP="00AF66EF">
            <w:pPr>
              <w:jc w:val="both"/>
              <w:rPr>
                <w:rFonts w:ascii="Times New Roman" w:hAnsi="Times New Roman" w:cs="Times New Roman"/>
                <w:sz w:val="36"/>
                <w:szCs w:val="36"/>
              </w:rPr>
            </w:pPr>
          </w:p>
        </w:tc>
        <w:tc>
          <w:tcPr>
            <w:tcW w:w="2254" w:type="dxa"/>
          </w:tcPr>
          <w:p w14:paraId="50CEA003" w14:textId="77777777" w:rsidR="00A638A1" w:rsidRDefault="00A638A1" w:rsidP="00AF66EF">
            <w:pPr>
              <w:jc w:val="both"/>
              <w:rPr>
                <w:rFonts w:ascii="Times New Roman" w:hAnsi="Times New Roman" w:cs="Times New Roman"/>
                <w:sz w:val="36"/>
                <w:szCs w:val="36"/>
              </w:rPr>
            </w:pPr>
          </w:p>
          <w:p w14:paraId="21DD6C1B" w14:textId="77777777" w:rsidR="00A638A1" w:rsidRPr="00623607" w:rsidRDefault="00A638A1" w:rsidP="00AF66EF">
            <w:pPr>
              <w:jc w:val="both"/>
              <w:rPr>
                <w:rFonts w:ascii="Times New Roman" w:hAnsi="Times New Roman" w:cs="Times New Roman"/>
                <w:sz w:val="36"/>
                <w:szCs w:val="36"/>
              </w:rPr>
            </w:pPr>
            <w:r>
              <w:rPr>
                <w:rFonts w:ascii="Times New Roman" w:hAnsi="Times New Roman" w:cs="Times New Roman"/>
                <w:sz w:val="36"/>
                <w:szCs w:val="36"/>
              </w:rPr>
              <w:t>int</w:t>
            </w:r>
          </w:p>
        </w:tc>
        <w:tc>
          <w:tcPr>
            <w:tcW w:w="2254" w:type="dxa"/>
          </w:tcPr>
          <w:p w14:paraId="4689198E" w14:textId="7F061F9C" w:rsidR="00A638A1" w:rsidRPr="00623607" w:rsidRDefault="00A638A1" w:rsidP="00AF66EF">
            <w:pPr>
              <w:jc w:val="both"/>
              <w:rPr>
                <w:rFonts w:ascii="Times New Roman" w:hAnsi="Times New Roman" w:cs="Times New Roman"/>
                <w:sz w:val="36"/>
                <w:szCs w:val="36"/>
              </w:rPr>
            </w:pPr>
            <w:r>
              <w:rPr>
                <w:rFonts w:ascii="Times New Roman" w:hAnsi="Times New Roman" w:cs="Times New Roman"/>
                <w:sz w:val="36"/>
                <w:szCs w:val="36"/>
              </w:rPr>
              <w:t xml:space="preserve">contains the </w:t>
            </w:r>
            <w:r w:rsidR="005E7052">
              <w:rPr>
                <w:rFonts w:ascii="Times New Roman" w:hAnsi="Times New Roman" w:cs="Times New Roman"/>
                <w:sz w:val="36"/>
                <w:szCs w:val="36"/>
              </w:rPr>
              <w:t xml:space="preserve">booking id </w:t>
            </w:r>
          </w:p>
        </w:tc>
        <w:tc>
          <w:tcPr>
            <w:tcW w:w="2254" w:type="dxa"/>
          </w:tcPr>
          <w:p w14:paraId="14A63CF2" w14:textId="77777777" w:rsidR="00A638A1" w:rsidRDefault="00A638A1" w:rsidP="00AF66EF">
            <w:pPr>
              <w:jc w:val="both"/>
              <w:rPr>
                <w:rFonts w:ascii="Times New Roman" w:hAnsi="Times New Roman" w:cs="Times New Roman"/>
                <w:sz w:val="36"/>
                <w:szCs w:val="36"/>
              </w:rPr>
            </w:pPr>
          </w:p>
          <w:p w14:paraId="487CDA05" w14:textId="77777777" w:rsidR="00A638A1" w:rsidRPr="00623607" w:rsidRDefault="00A638A1" w:rsidP="00AF66EF">
            <w:pPr>
              <w:jc w:val="both"/>
              <w:rPr>
                <w:rFonts w:ascii="Times New Roman" w:hAnsi="Times New Roman" w:cs="Times New Roman"/>
                <w:sz w:val="36"/>
                <w:szCs w:val="36"/>
              </w:rPr>
            </w:pPr>
            <w:r>
              <w:rPr>
                <w:rFonts w:ascii="Times New Roman" w:hAnsi="Times New Roman" w:cs="Times New Roman"/>
                <w:sz w:val="36"/>
                <w:szCs w:val="36"/>
              </w:rPr>
              <w:t>Primary key</w:t>
            </w:r>
          </w:p>
        </w:tc>
      </w:tr>
      <w:tr w:rsidR="00A638A1" w:rsidRPr="00623607" w14:paraId="4913906B" w14:textId="77777777" w:rsidTr="00AF66EF">
        <w:tc>
          <w:tcPr>
            <w:tcW w:w="2254" w:type="dxa"/>
          </w:tcPr>
          <w:p w14:paraId="2EB7B55F" w14:textId="77777777" w:rsidR="00A638A1" w:rsidRDefault="00A638A1" w:rsidP="00AF66EF">
            <w:pPr>
              <w:tabs>
                <w:tab w:val="right" w:pos="2038"/>
              </w:tabs>
              <w:jc w:val="both"/>
              <w:rPr>
                <w:rFonts w:ascii="Times New Roman" w:hAnsi="Times New Roman" w:cs="Times New Roman"/>
                <w:sz w:val="36"/>
                <w:szCs w:val="36"/>
              </w:rPr>
            </w:pPr>
          </w:p>
          <w:p w14:paraId="58B5C9DD" w14:textId="585BC15C" w:rsidR="00A638A1" w:rsidRPr="00623607" w:rsidRDefault="005E7052" w:rsidP="00AF66EF">
            <w:pPr>
              <w:tabs>
                <w:tab w:val="right" w:pos="2038"/>
              </w:tabs>
              <w:jc w:val="both"/>
              <w:rPr>
                <w:rFonts w:ascii="Times New Roman" w:hAnsi="Times New Roman" w:cs="Times New Roman"/>
                <w:sz w:val="36"/>
                <w:szCs w:val="36"/>
              </w:rPr>
            </w:pPr>
            <w:proofErr w:type="spellStart"/>
            <w:r>
              <w:rPr>
                <w:rFonts w:ascii="Times New Roman" w:hAnsi="Times New Roman" w:cs="Times New Roman"/>
                <w:sz w:val="36"/>
                <w:szCs w:val="36"/>
              </w:rPr>
              <w:t>ticket_id</w:t>
            </w:r>
            <w:proofErr w:type="spellEnd"/>
            <w:r w:rsidR="00A638A1">
              <w:rPr>
                <w:rFonts w:ascii="Times New Roman" w:hAnsi="Times New Roman" w:cs="Times New Roman"/>
                <w:sz w:val="36"/>
                <w:szCs w:val="36"/>
              </w:rPr>
              <w:tab/>
            </w:r>
          </w:p>
        </w:tc>
        <w:tc>
          <w:tcPr>
            <w:tcW w:w="2254" w:type="dxa"/>
          </w:tcPr>
          <w:p w14:paraId="510E00A5" w14:textId="77777777" w:rsidR="00A638A1" w:rsidRDefault="00A638A1" w:rsidP="00AF66EF">
            <w:pPr>
              <w:jc w:val="both"/>
              <w:rPr>
                <w:rFonts w:ascii="Times New Roman" w:hAnsi="Times New Roman" w:cs="Times New Roman"/>
                <w:sz w:val="36"/>
                <w:szCs w:val="36"/>
              </w:rPr>
            </w:pPr>
          </w:p>
          <w:p w14:paraId="213BA039" w14:textId="38335F66" w:rsidR="00A638A1" w:rsidRPr="00623607" w:rsidRDefault="005E7052" w:rsidP="00AF66EF">
            <w:pPr>
              <w:jc w:val="both"/>
              <w:rPr>
                <w:rFonts w:ascii="Times New Roman" w:hAnsi="Times New Roman" w:cs="Times New Roman"/>
                <w:sz w:val="36"/>
                <w:szCs w:val="36"/>
              </w:rPr>
            </w:pPr>
            <w:r>
              <w:rPr>
                <w:rFonts w:ascii="Times New Roman" w:hAnsi="Times New Roman" w:cs="Times New Roman"/>
                <w:sz w:val="36"/>
                <w:szCs w:val="36"/>
              </w:rPr>
              <w:t>v</w:t>
            </w:r>
            <w:r w:rsidR="00A638A1" w:rsidRPr="00623607">
              <w:rPr>
                <w:rFonts w:ascii="Times New Roman" w:hAnsi="Times New Roman" w:cs="Times New Roman"/>
                <w:sz w:val="36"/>
                <w:szCs w:val="36"/>
              </w:rPr>
              <w:t>archar</w:t>
            </w:r>
          </w:p>
        </w:tc>
        <w:tc>
          <w:tcPr>
            <w:tcW w:w="2254" w:type="dxa"/>
          </w:tcPr>
          <w:p w14:paraId="077E5BDD" w14:textId="77777777" w:rsidR="00A638A1" w:rsidRDefault="00A638A1" w:rsidP="00AF66EF">
            <w:pPr>
              <w:jc w:val="both"/>
              <w:rPr>
                <w:rFonts w:ascii="Times New Roman" w:hAnsi="Times New Roman" w:cs="Times New Roman"/>
                <w:sz w:val="36"/>
                <w:szCs w:val="36"/>
              </w:rPr>
            </w:pPr>
            <w:r w:rsidRPr="00623607">
              <w:rPr>
                <w:rFonts w:ascii="Times New Roman" w:hAnsi="Times New Roman" w:cs="Times New Roman"/>
                <w:sz w:val="36"/>
                <w:szCs w:val="36"/>
              </w:rPr>
              <w:t>Contains the</w:t>
            </w:r>
          </w:p>
          <w:p w14:paraId="1596E6C2" w14:textId="3986BF1F" w:rsidR="00A638A1" w:rsidRDefault="005E7052" w:rsidP="00AF66EF">
            <w:pPr>
              <w:jc w:val="both"/>
              <w:rPr>
                <w:rFonts w:ascii="Times New Roman" w:hAnsi="Times New Roman" w:cs="Times New Roman"/>
                <w:sz w:val="36"/>
                <w:szCs w:val="36"/>
              </w:rPr>
            </w:pPr>
            <w:r>
              <w:rPr>
                <w:rFonts w:ascii="Times New Roman" w:hAnsi="Times New Roman" w:cs="Times New Roman"/>
                <w:sz w:val="36"/>
                <w:szCs w:val="36"/>
              </w:rPr>
              <w:t>Id of ticket booking</w:t>
            </w:r>
          </w:p>
          <w:p w14:paraId="591F602A" w14:textId="77777777" w:rsidR="00A638A1" w:rsidRPr="00623607" w:rsidRDefault="00A638A1" w:rsidP="00AF66EF">
            <w:pPr>
              <w:jc w:val="both"/>
              <w:rPr>
                <w:rFonts w:ascii="Times New Roman" w:hAnsi="Times New Roman" w:cs="Times New Roman"/>
                <w:sz w:val="36"/>
                <w:szCs w:val="36"/>
              </w:rPr>
            </w:pPr>
          </w:p>
        </w:tc>
        <w:tc>
          <w:tcPr>
            <w:tcW w:w="2254" w:type="dxa"/>
          </w:tcPr>
          <w:p w14:paraId="23B9143C" w14:textId="77777777" w:rsidR="00A638A1" w:rsidRDefault="00A638A1" w:rsidP="00AF66EF">
            <w:pPr>
              <w:jc w:val="both"/>
              <w:rPr>
                <w:rFonts w:ascii="Times New Roman" w:hAnsi="Times New Roman" w:cs="Times New Roman"/>
                <w:sz w:val="36"/>
                <w:szCs w:val="36"/>
              </w:rPr>
            </w:pPr>
          </w:p>
          <w:p w14:paraId="0E4A07A2" w14:textId="77777777" w:rsidR="00A638A1" w:rsidRPr="00623607" w:rsidRDefault="00A638A1" w:rsidP="00AF66EF">
            <w:pPr>
              <w:jc w:val="both"/>
              <w:rPr>
                <w:rFonts w:ascii="Times New Roman" w:hAnsi="Times New Roman" w:cs="Times New Roman"/>
                <w:sz w:val="36"/>
                <w:szCs w:val="36"/>
              </w:rPr>
            </w:pPr>
            <w:r>
              <w:rPr>
                <w:rFonts w:ascii="Times New Roman" w:hAnsi="Times New Roman" w:cs="Times New Roman"/>
                <w:sz w:val="36"/>
                <w:szCs w:val="36"/>
              </w:rPr>
              <w:t>Not null</w:t>
            </w:r>
          </w:p>
        </w:tc>
      </w:tr>
      <w:tr w:rsidR="00A638A1" w:rsidRPr="00623607" w14:paraId="1C7E850E" w14:textId="77777777" w:rsidTr="00AF66EF">
        <w:tc>
          <w:tcPr>
            <w:tcW w:w="2254" w:type="dxa"/>
          </w:tcPr>
          <w:p w14:paraId="0E98260D" w14:textId="77777777" w:rsidR="00A638A1" w:rsidRDefault="00A638A1" w:rsidP="00AF66EF">
            <w:pPr>
              <w:jc w:val="both"/>
              <w:rPr>
                <w:rFonts w:ascii="Times New Roman" w:hAnsi="Times New Roman" w:cs="Times New Roman"/>
                <w:sz w:val="36"/>
                <w:szCs w:val="36"/>
              </w:rPr>
            </w:pPr>
          </w:p>
          <w:p w14:paraId="7DF877A4" w14:textId="3DE91B47" w:rsidR="00A638A1" w:rsidRPr="00623607" w:rsidRDefault="005E7052" w:rsidP="00AF66EF">
            <w:pPr>
              <w:jc w:val="both"/>
              <w:rPr>
                <w:rFonts w:ascii="Times New Roman" w:hAnsi="Times New Roman" w:cs="Times New Roman"/>
                <w:sz w:val="36"/>
                <w:szCs w:val="36"/>
              </w:rPr>
            </w:pPr>
            <w:proofErr w:type="spellStart"/>
            <w:r>
              <w:rPr>
                <w:rFonts w:ascii="Times New Roman" w:hAnsi="Times New Roman" w:cs="Times New Roman"/>
                <w:sz w:val="36"/>
                <w:szCs w:val="36"/>
              </w:rPr>
              <w:t>t_id</w:t>
            </w:r>
            <w:proofErr w:type="spellEnd"/>
          </w:p>
        </w:tc>
        <w:tc>
          <w:tcPr>
            <w:tcW w:w="2254" w:type="dxa"/>
          </w:tcPr>
          <w:p w14:paraId="4012D440" w14:textId="77777777" w:rsidR="00A638A1" w:rsidRDefault="00A638A1" w:rsidP="00AF66EF">
            <w:pPr>
              <w:jc w:val="both"/>
              <w:rPr>
                <w:rFonts w:ascii="Times New Roman" w:hAnsi="Times New Roman" w:cs="Times New Roman"/>
                <w:sz w:val="36"/>
                <w:szCs w:val="36"/>
              </w:rPr>
            </w:pPr>
          </w:p>
          <w:p w14:paraId="2D6576E4" w14:textId="07562A35" w:rsidR="00A638A1" w:rsidRPr="00623607" w:rsidRDefault="005E7052" w:rsidP="00AF66EF">
            <w:pPr>
              <w:jc w:val="both"/>
              <w:rPr>
                <w:rFonts w:ascii="Times New Roman" w:hAnsi="Times New Roman" w:cs="Times New Roman"/>
                <w:sz w:val="36"/>
                <w:szCs w:val="36"/>
              </w:rPr>
            </w:pPr>
            <w:r>
              <w:rPr>
                <w:rFonts w:ascii="Times New Roman" w:hAnsi="Times New Roman" w:cs="Times New Roman"/>
                <w:sz w:val="36"/>
                <w:szCs w:val="36"/>
              </w:rPr>
              <w:t>int</w:t>
            </w:r>
          </w:p>
        </w:tc>
        <w:tc>
          <w:tcPr>
            <w:tcW w:w="2254" w:type="dxa"/>
          </w:tcPr>
          <w:p w14:paraId="288EC1ED" w14:textId="054C55AA" w:rsidR="00A638A1" w:rsidRPr="00623607" w:rsidRDefault="00A638A1" w:rsidP="00AF66EF">
            <w:pPr>
              <w:jc w:val="both"/>
              <w:rPr>
                <w:rFonts w:ascii="Times New Roman" w:hAnsi="Times New Roman" w:cs="Times New Roman"/>
                <w:sz w:val="36"/>
                <w:szCs w:val="36"/>
              </w:rPr>
            </w:pPr>
            <w:r w:rsidRPr="00623607">
              <w:rPr>
                <w:rFonts w:ascii="Times New Roman" w:hAnsi="Times New Roman" w:cs="Times New Roman"/>
                <w:sz w:val="36"/>
                <w:szCs w:val="36"/>
              </w:rPr>
              <w:t>Contains the</w:t>
            </w:r>
            <w:r>
              <w:rPr>
                <w:rFonts w:ascii="Times New Roman" w:hAnsi="Times New Roman" w:cs="Times New Roman"/>
                <w:sz w:val="36"/>
                <w:szCs w:val="36"/>
              </w:rPr>
              <w:t xml:space="preserve"> </w:t>
            </w:r>
            <w:r w:rsidR="005E7052">
              <w:rPr>
                <w:rFonts w:ascii="Times New Roman" w:hAnsi="Times New Roman" w:cs="Times New Roman"/>
                <w:sz w:val="36"/>
                <w:szCs w:val="36"/>
              </w:rPr>
              <w:t>id of theat</w:t>
            </w:r>
            <w:r w:rsidR="00F67702">
              <w:rPr>
                <w:rFonts w:ascii="Times New Roman" w:hAnsi="Times New Roman" w:cs="Times New Roman"/>
                <w:sz w:val="36"/>
                <w:szCs w:val="36"/>
              </w:rPr>
              <w:t>re</w:t>
            </w:r>
          </w:p>
        </w:tc>
        <w:tc>
          <w:tcPr>
            <w:tcW w:w="2254" w:type="dxa"/>
          </w:tcPr>
          <w:p w14:paraId="07B26450" w14:textId="77777777" w:rsidR="00A638A1" w:rsidRDefault="00A638A1" w:rsidP="00AF66EF">
            <w:pPr>
              <w:jc w:val="both"/>
              <w:rPr>
                <w:rFonts w:ascii="Times New Roman" w:hAnsi="Times New Roman" w:cs="Times New Roman"/>
                <w:sz w:val="36"/>
                <w:szCs w:val="36"/>
              </w:rPr>
            </w:pPr>
          </w:p>
          <w:p w14:paraId="61BF01EA" w14:textId="2B495180" w:rsidR="00A638A1" w:rsidRDefault="005E7052" w:rsidP="00AF66EF">
            <w:pPr>
              <w:jc w:val="both"/>
              <w:rPr>
                <w:rFonts w:ascii="Times New Roman" w:hAnsi="Times New Roman" w:cs="Times New Roman"/>
                <w:sz w:val="36"/>
                <w:szCs w:val="36"/>
              </w:rPr>
            </w:pPr>
            <w:r>
              <w:rPr>
                <w:rFonts w:ascii="Times New Roman" w:hAnsi="Times New Roman" w:cs="Times New Roman"/>
                <w:sz w:val="36"/>
                <w:szCs w:val="36"/>
              </w:rPr>
              <w:t>Foreign key</w:t>
            </w:r>
          </w:p>
          <w:p w14:paraId="77B95854" w14:textId="77777777" w:rsidR="00A638A1" w:rsidRPr="00623607" w:rsidRDefault="00A638A1" w:rsidP="00AF66EF">
            <w:pPr>
              <w:jc w:val="both"/>
              <w:rPr>
                <w:rFonts w:ascii="Times New Roman" w:hAnsi="Times New Roman" w:cs="Times New Roman"/>
                <w:sz w:val="36"/>
                <w:szCs w:val="36"/>
              </w:rPr>
            </w:pPr>
          </w:p>
        </w:tc>
      </w:tr>
      <w:tr w:rsidR="00A638A1" w:rsidRPr="00623607" w14:paraId="459E9DD5" w14:textId="77777777" w:rsidTr="00AF66EF">
        <w:tc>
          <w:tcPr>
            <w:tcW w:w="2254" w:type="dxa"/>
          </w:tcPr>
          <w:p w14:paraId="3CC32B59" w14:textId="77777777" w:rsidR="00A638A1" w:rsidRDefault="00A638A1" w:rsidP="00AF66EF">
            <w:pPr>
              <w:jc w:val="both"/>
              <w:rPr>
                <w:rFonts w:ascii="Times New Roman" w:hAnsi="Times New Roman" w:cs="Times New Roman"/>
                <w:sz w:val="36"/>
                <w:szCs w:val="36"/>
              </w:rPr>
            </w:pPr>
          </w:p>
          <w:p w14:paraId="2662D731" w14:textId="1EA2F9EE" w:rsidR="00A638A1" w:rsidRPr="00623607" w:rsidRDefault="005E7052" w:rsidP="005E7052">
            <w:pPr>
              <w:tabs>
                <w:tab w:val="right" w:pos="2038"/>
              </w:tabs>
              <w:jc w:val="both"/>
              <w:rPr>
                <w:rFonts w:ascii="Times New Roman" w:hAnsi="Times New Roman" w:cs="Times New Roman"/>
                <w:sz w:val="36"/>
                <w:szCs w:val="36"/>
              </w:rPr>
            </w:pPr>
            <w:proofErr w:type="spellStart"/>
            <w:r>
              <w:rPr>
                <w:rFonts w:ascii="Times New Roman" w:hAnsi="Times New Roman" w:cs="Times New Roman"/>
                <w:sz w:val="36"/>
                <w:szCs w:val="36"/>
              </w:rPr>
              <w:t>user_id</w:t>
            </w:r>
            <w:proofErr w:type="spellEnd"/>
          </w:p>
        </w:tc>
        <w:tc>
          <w:tcPr>
            <w:tcW w:w="2254" w:type="dxa"/>
          </w:tcPr>
          <w:p w14:paraId="38E62ED2" w14:textId="77777777" w:rsidR="00A638A1" w:rsidRDefault="00A638A1" w:rsidP="00AF66EF">
            <w:pPr>
              <w:jc w:val="both"/>
              <w:rPr>
                <w:rFonts w:ascii="Times New Roman" w:hAnsi="Times New Roman" w:cs="Times New Roman"/>
                <w:sz w:val="36"/>
                <w:szCs w:val="36"/>
              </w:rPr>
            </w:pPr>
          </w:p>
          <w:p w14:paraId="719EF4B8" w14:textId="3877F27E" w:rsidR="00A638A1" w:rsidRPr="00623607" w:rsidRDefault="005E7052" w:rsidP="00AF66EF">
            <w:pPr>
              <w:jc w:val="both"/>
              <w:rPr>
                <w:rFonts w:ascii="Times New Roman" w:hAnsi="Times New Roman" w:cs="Times New Roman"/>
                <w:sz w:val="36"/>
                <w:szCs w:val="36"/>
              </w:rPr>
            </w:pPr>
            <w:r>
              <w:rPr>
                <w:rFonts w:ascii="Times New Roman" w:hAnsi="Times New Roman" w:cs="Times New Roman"/>
                <w:sz w:val="36"/>
                <w:szCs w:val="36"/>
              </w:rPr>
              <w:t>int</w:t>
            </w:r>
          </w:p>
        </w:tc>
        <w:tc>
          <w:tcPr>
            <w:tcW w:w="2254" w:type="dxa"/>
          </w:tcPr>
          <w:p w14:paraId="7A1F2D27" w14:textId="207D5BED" w:rsidR="00A638A1" w:rsidRPr="00623607" w:rsidRDefault="00A638A1" w:rsidP="00AF66EF">
            <w:pPr>
              <w:jc w:val="both"/>
              <w:rPr>
                <w:rFonts w:ascii="Times New Roman" w:hAnsi="Times New Roman" w:cs="Times New Roman"/>
                <w:sz w:val="36"/>
                <w:szCs w:val="36"/>
              </w:rPr>
            </w:pPr>
            <w:r w:rsidRPr="00623607">
              <w:rPr>
                <w:rFonts w:ascii="Times New Roman" w:hAnsi="Times New Roman" w:cs="Times New Roman"/>
                <w:sz w:val="36"/>
                <w:szCs w:val="36"/>
              </w:rPr>
              <w:t>Contains</w:t>
            </w:r>
            <w:r>
              <w:rPr>
                <w:rFonts w:ascii="Times New Roman" w:hAnsi="Times New Roman" w:cs="Times New Roman"/>
                <w:sz w:val="36"/>
                <w:szCs w:val="36"/>
              </w:rPr>
              <w:t xml:space="preserve"> </w:t>
            </w:r>
            <w:r w:rsidRPr="00623607">
              <w:rPr>
                <w:rFonts w:ascii="Times New Roman" w:hAnsi="Times New Roman" w:cs="Times New Roman"/>
                <w:sz w:val="36"/>
                <w:szCs w:val="36"/>
              </w:rPr>
              <w:t xml:space="preserve">the </w:t>
            </w:r>
            <w:r w:rsidR="005E7052">
              <w:rPr>
                <w:rFonts w:ascii="Times New Roman" w:hAnsi="Times New Roman" w:cs="Times New Roman"/>
                <w:sz w:val="36"/>
                <w:szCs w:val="36"/>
              </w:rPr>
              <w:t xml:space="preserve">user id of the user </w:t>
            </w:r>
          </w:p>
        </w:tc>
        <w:tc>
          <w:tcPr>
            <w:tcW w:w="2254" w:type="dxa"/>
          </w:tcPr>
          <w:p w14:paraId="19142A2E" w14:textId="77777777" w:rsidR="00A638A1" w:rsidRDefault="00A638A1" w:rsidP="00AF66EF">
            <w:pPr>
              <w:jc w:val="both"/>
              <w:rPr>
                <w:rFonts w:ascii="Times New Roman" w:hAnsi="Times New Roman" w:cs="Times New Roman"/>
                <w:sz w:val="36"/>
                <w:szCs w:val="36"/>
              </w:rPr>
            </w:pPr>
          </w:p>
          <w:p w14:paraId="35A2E7AD" w14:textId="35865D59" w:rsidR="00A638A1" w:rsidRPr="00623607" w:rsidRDefault="005E7052" w:rsidP="00AF66EF">
            <w:pPr>
              <w:jc w:val="both"/>
              <w:rPr>
                <w:rFonts w:ascii="Times New Roman" w:hAnsi="Times New Roman" w:cs="Times New Roman"/>
                <w:sz w:val="36"/>
                <w:szCs w:val="36"/>
              </w:rPr>
            </w:pPr>
            <w:r>
              <w:rPr>
                <w:rFonts w:ascii="Times New Roman" w:hAnsi="Times New Roman" w:cs="Times New Roman"/>
                <w:sz w:val="36"/>
                <w:szCs w:val="36"/>
              </w:rPr>
              <w:t>Foreign key</w:t>
            </w:r>
          </w:p>
        </w:tc>
      </w:tr>
      <w:tr w:rsidR="00A638A1" w:rsidRPr="00623607" w14:paraId="29D798CE" w14:textId="77777777" w:rsidTr="00AF66EF">
        <w:tc>
          <w:tcPr>
            <w:tcW w:w="2254" w:type="dxa"/>
          </w:tcPr>
          <w:p w14:paraId="7119C0E1" w14:textId="77777777" w:rsidR="00A638A1" w:rsidRDefault="00A638A1" w:rsidP="00AF66EF">
            <w:pPr>
              <w:jc w:val="both"/>
              <w:rPr>
                <w:rFonts w:ascii="Times New Roman" w:hAnsi="Times New Roman" w:cs="Times New Roman"/>
                <w:sz w:val="36"/>
                <w:szCs w:val="36"/>
              </w:rPr>
            </w:pPr>
          </w:p>
          <w:p w14:paraId="0409630A" w14:textId="049D2C84" w:rsidR="00A638A1" w:rsidRDefault="005E7052" w:rsidP="00AF66EF">
            <w:pPr>
              <w:jc w:val="both"/>
              <w:rPr>
                <w:rFonts w:ascii="Times New Roman" w:hAnsi="Times New Roman" w:cs="Times New Roman"/>
                <w:sz w:val="36"/>
                <w:szCs w:val="36"/>
              </w:rPr>
            </w:pPr>
            <w:proofErr w:type="spellStart"/>
            <w:r>
              <w:rPr>
                <w:rFonts w:ascii="Times New Roman" w:hAnsi="Times New Roman" w:cs="Times New Roman"/>
                <w:sz w:val="36"/>
                <w:szCs w:val="36"/>
              </w:rPr>
              <w:t>show_id</w:t>
            </w:r>
            <w:proofErr w:type="spellEnd"/>
          </w:p>
          <w:p w14:paraId="77292E4D" w14:textId="77777777" w:rsidR="00A638A1" w:rsidRDefault="00A638A1" w:rsidP="00AF66EF">
            <w:pPr>
              <w:jc w:val="both"/>
              <w:rPr>
                <w:rFonts w:ascii="Times New Roman" w:hAnsi="Times New Roman" w:cs="Times New Roman"/>
                <w:sz w:val="36"/>
                <w:szCs w:val="36"/>
              </w:rPr>
            </w:pPr>
          </w:p>
        </w:tc>
        <w:tc>
          <w:tcPr>
            <w:tcW w:w="2254" w:type="dxa"/>
          </w:tcPr>
          <w:p w14:paraId="01E23E9B" w14:textId="77777777" w:rsidR="00A638A1" w:rsidRDefault="00A638A1" w:rsidP="00AF66EF">
            <w:pPr>
              <w:jc w:val="both"/>
              <w:rPr>
                <w:rFonts w:ascii="Times New Roman" w:hAnsi="Times New Roman" w:cs="Times New Roman"/>
                <w:sz w:val="36"/>
                <w:szCs w:val="36"/>
              </w:rPr>
            </w:pPr>
          </w:p>
          <w:p w14:paraId="5F8872E2" w14:textId="77777777" w:rsidR="00A638A1" w:rsidRDefault="00A638A1" w:rsidP="00AF66EF">
            <w:pPr>
              <w:jc w:val="both"/>
              <w:rPr>
                <w:rFonts w:ascii="Times New Roman" w:hAnsi="Times New Roman" w:cs="Times New Roman"/>
                <w:sz w:val="36"/>
                <w:szCs w:val="36"/>
              </w:rPr>
            </w:pPr>
            <w:r>
              <w:rPr>
                <w:rFonts w:ascii="Times New Roman" w:hAnsi="Times New Roman" w:cs="Times New Roman"/>
                <w:sz w:val="36"/>
                <w:szCs w:val="36"/>
              </w:rPr>
              <w:t>int</w:t>
            </w:r>
          </w:p>
        </w:tc>
        <w:tc>
          <w:tcPr>
            <w:tcW w:w="2254" w:type="dxa"/>
          </w:tcPr>
          <w:p w14:paraId="10AC3940" w14:textId="691507F4" w:rsidR="00A638A1" w:rsidRPr="00623607" w:rsidRDefault="00A638A1" w:rsidP="00AF66EF">
            <w:pPr>
              <w:jc w:val="both"/>
              <w:rPr>
                <w:rFonts w:ascii="Times New Roman" w:hAnsi="Times New Roman" w:cs="Times New Roman"/>
                <w:sz w:val="36"/>
                <w:szCs w:val="36"/>
              </w:rPr>
            </w:pPr>
            <w:r>
              <w:rPr>
                <w:rFonts w:ascii="Times New Roman" w:hAnsi="Times New Roman" w:cs="Times New Roman"/>
                <w:sz w:val="36"/>
                <w:szCs w:val="36"/>
              </w:rPr>
              <w:t xml:space="preserve">Contains the </w:t>
            </w:r>
            <w:r w:rsidR="005E7052">
              <w:rPr>
                <w:rFonts w:ascii="Times New Roman" w:hAnsi="Times New Roman" w:cs="Times New Roman"/>
                <w:sz w:val="36"/>
                <w:szCs w:val="36"/>
              </w:rPr>
              <w:t>id of show</w:t>
            </w:r>
          </w:p>
        </w:tc>
        <w:tc>
          <w:tcPr>
            <w:tcW w:w="2254" w:type="dxa"/>
          </w:tcPr>
          <w:p w14:paraId="3A1CFB02" w14:textId="77777777" w:rsidR="00A638A1" w:rsidRDefault="00A638A1" w:rsidP="00AF66EF">
            <w:pPr>
              <w:jc w:val="both"/>
              <w:rPr>
                <w:rFonts w:ascii="Times New Roman" w:hAnsi="Times New Roman" w:cs="Times New Roman"/>
                <w:sz w:val="36"/>
                <w:szCs w:val="36"/>
              </w:rPr>
            </w:pPr>
          </w:p>
          <w:p w14:paraId="04D63C65" w14:textId="22BFDF93" w:rsidR="00A638A1" w:rsidRDefault="005E7052" w:rsidP="00AF66EF">
            <w:pPr>
              <w:jc w:val="both"/>
              <w:rPr>
                <w:rFonts w:ascii="Times New Roman" w:hAnsi="Times New Roman" w:cs="Times New Roman"/>
                <w:sz w:val="36"/>
                <w:szCs w:val="36"/>
              </w:rPr>
            </w:pPr>
            <w:r>
              <w:rPr>
                <w:rFonts w:ascii="Times New Roman" w:hAnsi="Times New Roman" w:cs="Times New Roman"/>
                <w:sz w:val="36"/>
                <w:szCs w:val="36"/>
              </w:rPr>
              <w:t>Foreign key</w:t>
            </w:r>
          </w:p>
        </w:tc>
      </w:tr>
      <w:tr w:rsidR="00A638A1" w:rsidRPr="00623607" w14:paraId="4D78343F" w14:textId="77777777" w:rsidTr="00AF66EF">
        <w:tc>
          <w:tcPr>
            <w:tcW w:w="2254" w:type="dxa"/>
          </w:tcPr>
          <w:p w14:paraId="4F0DCD75" w14:textId="77777777" w:rsidR="00A638A1" w:rsidRDefault="00A638A1" w:rsidP="00AF66EF">
            <w:pPr>
              <w:jc w:val="both"/>
              <w:rPr>
                <w:rFonts w:ascii="Times New Roman" w:hAnsi="Times New Roman" w:cs="Times New Roman"/>
                <w:sz w:val="36"/>
                <w:szCs w:val="36"/>
              </w:rPr>
            </w:pPr>
          </w:p>
          <w:p w14:paraId="5F8FEB4D" w14:textId="64CBDC96" w:rsidR="00A638A1" w:rsidRDefault="005E7052" w:rsidP="00AF66EF">
            <w:pPr>
              <w:jc w:val="both"/>
              <w:rPr>
                <w:rFonts w:ascii="Times New Roman" w:hAnsi="Times New Roman" w:cs="Times New Roman"/>
                <w:sz w:val="36"/>
                <w:szCs w:val="36"/>
              </w:rPr>
            </w:pPr>
            <w:proofErr w:type="spellStart"/>
            <w:r>
              <w:rPr>
                <w:rFonts w:ascii="Times New Roman" w:hAnsi="Times New Roman" w:cs="Times New Roman"/>
                <w:sz w:val="36"/>
                <w:szCs w:val="36"/>
              </w:rPr>
              <w:t>screen_id</w:t>
            </w:r>
            <w:proofErr w:type="spellEnd"/>
          </w:p>
          <w:p w14:paraId="2F42D518" w14:textId="77777777" w:rsidR="00A638A1" w:rsidRDefault="00A638A1" w:rsidP="00AF66EF">
            <w:pPr>
              <w:jc w:val="both"/>
              <w:rPr>
                <w:rFonts w:ascii="Times New Roman" w:hAnsi="Times New Roman" w:cs="Times New Roman"/>
                <w:sz w:val="36"/>
                <w:szCs w:val="36"/>
              </w:rPr>
            </w:pPr>
          </w:p>
        </w:tc>
        <w:tc>
          <w:tcPr>
            <w:tcW w:w="2254" w:type="dxa"/>
          </w:tcPr>
          <w:p w14:paraId="31F5D7AE" w14:textId="77777777" w:rsidR="00A638A1" w:rsidRDefault="00A638A1" w:rsidP="00AF66EF">
            <w:pPr>
              <w:jc w:val="both"/>
              <w:rPr>
                <w:rFonts w:ascii="Times New Roman" w:hAnsi="Times New Roman" w:cs="Times New Roman"/>
                <w:sz w:val="36"/>
                <w:szCs w:val="36"/>
              </w:rPr>
            </w:pPr>
          </w:p>
          <w:p w14:paraId="3F5FFF82" w14:textId="212A081F" w:rsidR="00A638A1" w:rsidRDefault="005E7052" w:rsidP="00AF66EF">
            <w:pPr>
              <w:jc w:val="both"/>
              <w:rPr>
                <w:rFonts w:ascii="Times New Roman" w:hAnsi="Times New Roman" w:cs="Times New Roman"/>
                <w:sz w:val="36"/>
                <w:szCs w:val="36"/>
              </w:rPr>
            </w:pPr>
            <w:r>
              <w:rPr>
                <w:rFonts w:ascii="Times New Roman" w:hAnsi="Times New Roman" w:cs="Times New Roman"/>
                <w:sz w:val="36"/>
                <w:szCs w:val="36"/>
              </w:rPr>
              <w:t>int</w:t>
            </w:r>
          </w:p>
        </w:tc>
        <w:tc>
          <w:tcPr>
            <w:tcW w:w="2254" w:type="dxa"/>
          </w:tcPr>
          <w:p w14:paraId="60D9FB23" w14:textId="27642FDC" w:rsidR="00A638A1" w:rsidRPr="00623607" w:rsidRDefault="00A638A1" w:rsidP="00AF66EF">
            <w:pPr>
              <w:jc w:val="both"/>
              <w:rPr>
                <w:rFonts w:ascii="Times New Roman" w:hAnsi="Times New Roman" w:cs="Times New Roman"/>
                <w:sz w:val="36"/>
                <w:szCs w:val="36"/>
              </w:rPr>
            </w:pPr>
            <w:r>
              <w:rPr>
                <w:rFonts w:ascii="Times New Roman" w:hAnsi="Times New Roman" w:cs="Times New Roman"/>
                <w:sz w:val="36"/>
                <w:szCs w:val="36"/>
              </w:rPr>
              <w:t xml:space="preserve">Contains the </w:t>
            </w:r>
            <w:r w:rsidR="005E7052">
              <w:rPr>
                <w:rFonts w:ascii="Times New Roman" w:hAnsi="Times New Roman" w:cs="Times New Roman"/>
                <w:sz w:val="36"/>
                <w:szCs w:val="36"/>
              </w:rPr>
              <w:t>screen id</w:t>
            </w:r>
          </w:p>
        </w:tc>
        <w:tc>
          <w:tcPr>
            <w:tcW w:w="2254" w:type="dxa"/>
          </w:tcPr>
          <w:p w14:paraId="2D762166" w14:textId="77777777" w:rsidR="00A638A1" w:rsidRDefault="00A638A1" w:rsidP="00AF66EF">
            <w:pPr>
              <w:jc w:val="both"/>
              <w:rPr>
                <w:rFonts w:ascii="Times New Roman" w:hAnsi="Times New Roman" w:cs="Times New Roman"/>
                <w:sz w:val="36"/>
                <w:szCs w:val="36"/>
              </w:rPr>
            </w:pPr>
          </w:p>
          <w:p w14:paraId="6012D4BD" w14:textId="6E789770" w:rsidR="00AE5790" w:rsidRDefault="00AE5790" w:rsidP="00AF66EF">
            <w:pPr>
              <w:jc w:val="both"/>
              <w:rPr>
                <w:rFonts w:ascii="Times New Roman" w:hAnsi="Times New Roman" w:cs="Times New Roman"/>
                <w:sz w:val="36"/>
                <w:szCs w:val="36"/>
              </w:rPr>
            </w:pPr>
            <w:r>
              <w:rPr>
                <w:rFonts w:ascii="Times New Roman" w:hAnsi="Times New Roman" w:cs="Times New Roman"/>
                <w:sz w:val="36"/>
                <w:szCs w:val="36"/>
              </w:rPr>
              <w:t>Foreign key</w:t>
            </w:r>
          </w:p>
        </w:tc>
      </w:tr>
      <w:tr w:rsidR="00AE5790" w:rsidRPr="00623607" w14:paraId="6ADF7990" w14:textId="77777777" w:rsidTr="00AF66EF">
        <w:tc>
          <w:tcPr>
            <w:tcW w:w="2254" w:type="dxa"/>
          </w:tcPr>
          <w:p w14:paraId="1A509978" w14:textId="77777777" w:rsidR="00AE5790" w:rsidRDefault="00AE5790" w:rsidP="00AF66EF">
            <w:pPr>
              <w:jc w:val="both"/>
              <w:rPr>
                <w:rFonts w:ascii="Times New Roman" w:hAnsi="Times New Roman" w:cs="Times New Roman"/>
                <w:sz w:val="36"/>
                <w:szCs w:val="36"/>
              </w:rPr>
            </w:pPr>
          </w:p>
          <w:p w14:paraId="0BE08DE7" w14:textId="2484EBA3" w:rsidR="00AE5790" w:rsidRDefault="00AE5790" w:rsidP="00AF66EF">
            <w:pPr>
              <w:jc w:val="both"/>
              <w:rPr>
                <w:rFonts w:ascii="Times New Roman" w:hAnsi="Times New Roman" w:cs="Times New Roman"/>
                <w:sz w:val="36"/>
                <w:szCs w:val="36"/>
              </w:rPr>
            </w:pPr>
            <w:proofErr w:type="spellStart"/>
            <w:r>
              <w:rPr>
                <w:rFonts w:ascii="Times New Roman" w:hAnsi="Times New Roman" w:cs="Times New Roman"/>
                <w:sz w:val="36"/>
                <w:szCs w:val="36"/>
              </w:rPr>
              <w:t>no_seats</w:t>
            </w:r>
            <w:proofErr w:type="spellEnd"/>
          </w:p>
        </w:tc>
        <w:tc>
          <w:tcPr>
            <w:tcW w:w="2254" w:type="dxa"/>
          </w:tcPr>
          <w:p w14:paraId="55FBC63C" w14:textId="77777777" w:rsidR="00AE5790" w:rsidRDefault="00AE5790" w:rsidP="00AF66EF">
            <w:pPr>
              <w:jc w:val="both"/>
              <w:rPr>
                <w:rFonts w:ascii="Times New Roman" w:hAnsi="Times New Roman" w:cs="Times New Roman"/>
                <w:sz w:val="36"/>
                <w:szCs w:val="36"/>
              </w:rPr>
            </w:pPr>
          </w:p>
          <w:p w14:paraId="40B07F4E" w14:textId="211C4E7D" w:rsidR="00AE5790" w:rsidRDefault="00AE5790" w:rsidP="00AF66EF">
            <w:pPr>
              <w:jc w:val="both"/>
              <w:rPr>
                <w:rFonts w:ascii="Times New Roman" w:hAnsi="Times New Roman" w:cs="Times New Roman"/>
                <w:sz w:val="36"/>
                <w:szCs w:val="36"/>
              </w:rPr>
            </w:pPr>
            <w:r>
              <w:rPr>
                <w:rFonts w:ascii="Times New Roman" w:hAnsi="Times New Roman" w:cs="Times New Roman"/>
                <w:sz w:val="36"/>
                <w:szCs w:val="36"/>
              </w:rPr>
              <w:t>int</w:t>
            </w:r>
          </w:p>
        </w:tc>
        <w:tc>
          <w:tcPr>
            <w:tcW w:w="2254" w:type="dxa"/>
          </w:tcPr>
          <w:p w14:paraId="4E10A981" w14:textId="66DF8915" w:rsidR="00AE5790" w:rsidRDefault="00AE5790" w:rsidP="00AF66EF">
            <w:pPr>
              <w:jc w:val="both"/>
              <w:rPr>
                <w:rFonts w:ascii="Times New Roman" w:hAnsi="Times New Roman" w:cs="Times New Roman"/>
                <w:sz w:val="36"/>
                <w:szCs w:val="36"/>
              </w:rPr>
            </w:pPr>
            <w:r>
              <w:rPr>
                <w:rFonts w:ascii="Times New Roman" w:hAnsi="Times New Roman" w:cs="Times New Roman"/>
                <w:sz w:val="36"/>
                <w:szCs w:val="36"/>
              </w:rPr>
              <w:t>Contain</w:t>
            </w:r>
            <w:r w:rsidR="00F67702">
              <w:rPr>
                <w:rFonts w:ascii="Times New Roman" w:hAnsi="Times New Roman" w:cs="Times New Roman"/>
                <w:sz w:val="36"/>
                <w:szCs w:val="36"/>
              </w:rPr>
              <w:t xml:space="preserve">s </w:t>
            </w:r>
            <w:proofErr w:type="gramStart"/>
            <w:r>
              <w:rPr>
                <w:rFonts w:ascii="Times New Roman" w:hAnsi="Times New Roman" w:cs="Times New Roman"/>
                <w:sz w:val="36"/>
                <w:szCs w:val="36"/>
              </w:rPr>
              <w:t>the</w:t>
            </w:r>
            <w:r w:rsidR="00F67702">
              <w:rPr>
                <w:rFonts w:ascii="Times New Roman" w:hAnsi="Times New Roman" w:cs="Times New Roman"/>
                <w:sz w:val="36"/>
                <w:szCs w:val="36"/>
              </w:rPr>
              <w:t xml:space="preserve"> </w:t>
            </w:r>
            <w:r>
              <w:rPr>
                <w:rFonts w:ascii="Times New Roman" w:hAnsi="Times New Roman" w:cs="Times New Roman"/>
                <w:sz w:val="36"/>
                <w:szCs w:val="36"/>
              </w:rPr>
              <w:t xml:space="preserve"> seats</w:t>
            </w:r>
            <w:proofErr w:type="gramEnd"/>
            <w:r>
              <w:rPr>
                <w:rFonts w:ascii="Times New Roman" w:hAnsi="Times New Roman" w:cs="Times New Roman"/>
                <w:sz w:val="36"/>
                <w:szCs w:val="36"/>
              </w:rPr>
              <w:t xml:space="preserve"> </w:t>
            </w:r>
            <w:r w:rsidR="00F67702">
              <w:rPr>
                <w:rFonts w:ascii="Times New Roman" w:hAnsi="Times New Roman" w:cs="Times New Roman"/>
                <w:sz w:val="36"/>
                <w:szCs w:val="36"/>
              </w:rPr>
              <w:t xml:space="preserve"> </w:t>
            </w:r>
          </w:p>
        </w:tc>
        <w:tc>
          <w:tcPr>
            <w:tcW w:w="2254" w:type="dxa"/>
          </w:tcPr>
          <w:p w14:paraId="5F919071" w14:textId="77777777" w:rsidR="00AE5790" w:rsidRDefault="00AE5790" w:rsidP="00AF66EF">
            <w:pPr>
              <w:jc w:val="both"/>
              <w:rPr>
                <w:rFonts w:ascii="Times New Roman" w:hAnsi="Times New Roman" w:cs="Times New Roman"/>
                <w:sz w:val="36"/>
                <w:szCs w:val="36"/>
              </w:rPr>
            </w:pPr>
          </w:p>
          <w:p w14:paraId="70438F5B" w14:textId="64E79D28" w:rsidR="00AE5790" w:rsidRDefault="00AE5790" w:rsidP="00AF66EF">
            <w:pPr>
              <w:jc w:val="both"/>
              <w:rPr>
                <w:rFonts w:ascii="Times New Roman" w:hAnsi="Times New Roman" w:cs="Times New Roman"/>
                <w:sz w:val="36"/>
                <w:szCs w:val="36"/>
              </w:rPr>
            </w:pPr>
            <w:r>
              <w:rPr>
                <w:rFonts w:ascii="Times New Roman" w:hAnsi="Times New Roman" w:cs="Times New Roman"/>
                <w:sz w:val="36"/>
                <w:szCs w:val="36"/>
              </w:rPr>
              <w:t>Not Null</w:t>
            </w:r>
          </w:p>
        </w:tc>
      </w:tr>
      <w:tr w:rsidR="00AE5790" w:rsidRPr="00623607" w14:paraId="578B7C11" w14:textId="77777777" w:rsidTr="00AF66EF">
        <w:tc>
          <w:tcPr>
            <w:tcW w:w="2254" w:type="dxa"/>
          </w:tcPr>
          <w:p w14:paraId="4DEF3605" w14:textId="77777777" w:rsidR="00AE5790" w:rsidRDefault="00AE5790" w:rsidP="00AF66EF">
            <w:pPr>
              <w:jc w:val="both"/>
              <w:rPr>
                <w:rFonts w:ascii="Times New Roman" w:hAnsi="Times New Roman" w:cs="Times New Roman"/>
                <w:sz w:val="36"/>
                <w:szCs w:val="36"/>
              </w:rPr>
            </w:pPr>
          </w:p>
          <w:p w14:paraId="1A476B8C" w14:textId="364D48D0" w:rsidR="00AE5790" w:rsidRDefault="00AE5790" w:rsidP="00AF66EF">
            <w:pPr>
              <w:jc w:val="both"/>
              <w:rPr>
                <w:rFonts w:ascii="Times New Roman" w:hAnsi="Times New Roman" w:cs="Times New Roman"/>
                <w:sz w:val="36"/>
                <w:szCs w:val="36"/>
              </w:rPr>
            </w:pPr>
            <w:r>
              <w:rPr>
                <w:rFonts w:ascii="Times New Roman" w:hAnsi="Times New Roman" w:cs="Times New Roman"/>
                <w:sz w:val="36"/>
                <w:szCs w:val="36"/>
              </w:rPr>
              <w:t>amount</w:t>
            </w:r>
          </w:p>
        </w:tc>
        <w:tc>
          <w:tcPr>
            <w:tcW w:w="2254" w:type="dxa"/>
          </w:tcPr>
          <w:p w14:paraId="3D02FA68" w14:textId="77777777" w:rsidR="00AE5790" w:rsidRDefault="00AE5790" w:rsidP="00AF66EF">
            <w:pPr>
              <w:jc w:val="both"/>
              <w:rPr>
                <w:rFonts w:ascii="Times New Roman" w:hAnsi="Times New Roman" w:cs="Times New Roman"/>
                <w:sz w:val="36"/>
                <w:szCs w:val="36"/>
              </w:rPr>
            </w:pPr>
          </w:p>
          <w:p w14:paraId="40F5926E" w14:textId="45B14724" w:rsidR="00AE5790" w:rsidRDefault="00AE5790" w:rsidP="00AF66EF">
            <w:pPr>
              <w:jc w:val="both"/>
              <w:rPr>
                <w:rFonts w:ascii="Times New Roman" w:hAnsi="Times New Roman" w:cs="Times New Roman"/>
                <w:sz w:val="36"/>
                <w:szCs w:val="36"/>
              </w:rPr>
            </w:pPr>
            <w:r>
              <w:rPr>
                <w:rFonts w:ascii="Times New Roman" w:hAnsi="Times New Roman" w:cs="Times New Roman"/>
                <w:sz w:val="36"/>
                <w:szCs w:val="36"/>
              </w:rPr>
              <w:t>int</w:t>
            </w:r>
          </w:p>
        </w:tc>
        <w:tc>
          <w:tcPr>
            <w:tcW w:w="2254" w:type="dxa"/>
          </w:tcPr>
          <w:p w14:paraId="27FF651F" w14:textId="5EC7852A" w:rsidR="00AE5790" w:rsidRDefault="00AE5790" w:rsidP="00AF66EF">
            <w:pPr>
              <w:jc w:val="both"/>
              <w:rPr>
                <w:rFonts w:ascii="Times New Roman" w:hAnsi="Times New Roman" w:cs="Times New Roman"/>
                <w:sz w:val="36"/>
                <w:szCs w:val="36"/>
              </w:rPr>
            </w:pPr>
            <w:r>
              <w:rPr>
                <w:rFonts w:ascii="Times New Roman" w:hAnsi="Times New Roman" w:cs="Times New Roman"/>
                <w:sz w:val="36"/>
                <w:szCs w:val="36"/>
              </w:rPr>
              <w:t xml:space="preserve">Contains the amount of the movie </w:t>
            </w:r>
          </w:p>
        </w:tc>
        <w:tc>
          <w:tcPr>
            <w:tcW w:w="2254" w:type="dxa"/>
          </w:tcPr>
          <w:p w14:paraId="5356D835" w14:textId="77777777" w:rsidR="00AE5790" w:rsidRDefault="00AE5790" w:rsidP="00AF66EF">
            <w:pPr>
              <w:jc w:val="both"/>
              <w:rPr>
                <w:rFonts w:ascii="Times New Roman" w:hAnsi="Times New Roman" w:cs="Times New Roman"/>
                <w:sz w:val="36"/>
                <w:szCs w:val="36"/>
              </w:rPr>
            </w:pPr>
          </w:p>
          <w:p w14:paraId="0BD723F7" w14:textId="2DB9FE20" w:rsidR="00AE5790" w:rsidRDefault="00AE5790" w:rsidP="00AF66EF">
            <w:pPr>
              <w:jc w:val="both"/>
              <w:rPr>
                <w:rFonts w:ascii="Times New Roman" w:hAnsi="Times New Roman" w:cs="Times New Roman"/>
                <w:sz w:val="36"/>
                <w:szCs w:val="36"/>
              </w:rPr>
            </w:pPr>
            <w:r>
              <w:rPr>
                <w:rFonts w:ascii="Times New Roman" w:hAnsi="Times New Roman" w:cs="Times New Roman"/>
                <w:sz w:val="36"/>
                <w:szCs w:val="36"/>
              </w:rPr>
              <w:t>Not Null</w:t>
            </w:r>
          </w:p>
        </w:tc>
      </w:tr>
      <w:tr w:rsidR="00AE5790" w:rsidRPr="00623607" w14:paraId="7D4F21A1" w14:textId="77777777" w:rsidTr="00AF66EF">
        <w:tc>
          <w:tcPr>
            <w:tcW w:w="2254" w:type="dxa"/>
          </w:tcPr>
          <w:p w14:paraId="1D238101" w14:textId="66F2EA92" w:rsidR="00AE5790" w:rsidRDefault="00AE5790" w:rsidP="00AF66EF">
            <w:pPr>
              <w:jc w:val="both"/>
              <w:rPr>
                <w:rFonts w:ascii="Times New Roman" w:hAnsi="Times New Roman" w:cs="Times New Roman"/>
                <w:sz w:val="36"/>
                <w:szCs w:val="36"/>
              </w:rPr>
            </w:pPr>
            <w:proofErr w:type="spellStart"/>
            <w:r>
              <w:rPr>
                <w:rFonts w:ascii="Times New Roman" w:hAnsi="Times New Roman" w:cs="Times New Roman"/>
                <w:sz w:val="36"/>
                <w:szCs w:val="36"/>
              </w:rPr>
              <w:t>ticket_date</w:t>
            </w:r>
            <w:proofErr w:type="spellEnd"/>
          </w:p>
        </w:tc>
        <w:tc>
          <w:tcPr>
            <w:tcW w:w="2254" w:type="dxa"/>
          </w:tcPr>
          <w:p w14:paraId="7618BB42" w14:textId="587512F7" w:rsidR="00AE5790" w:rsidRDefault="00F67702" w:rsidP="00AF66EF">
            <w:pPr>
              <w:jc w:val="both"/>
              <w:rPr>
                <w:rFonts w:ascii="Times New Roman" w:hAnsi="Times New Roman" w:cs="Times New Roman"/>
                <w:sz w:val="36"/>
                <w:szCs w:val="36"/>
              </w:rPr>
            </w:pPr>
            <w:r>
              <w:rPr>
                <w:rFonts w:ascii="Times New Roman" w:hAnsi="Times New Roman" w:cs="Times New Roman"/>
                <w:sz w:val="36"/>
                <w:szCs w:val="36"/>
              </w:rPr>
              <w:t>D</w:t>
            </w:r>
            <w:r w:rsidR="00AE5790">
              <w:rPr>
                <w:rFonts w:ascii="Times New Roman" w:hAnsi="Times New Roman" w:cs="Times New Roman"/>
                <w:sz w:val="36"/>
                <w:szCs w:val="36"/>
              </w:rPr>
              <w:t>ate</w:t>
            </w:r>
          </w:p>
        </w:tc>
        <w:tc>
          <w:tcPr>
            <w:tcW w:w="2254" w:type="dxa"/>
          </w:tcPr>
          <w:p w14:paraId="2DD4C026" w14:textId="2036505C" w:rsidR="00AE5790" w:rsidRDefault="00AE5790" w:rsidP="00AF66EF">
            <w:pPr>
              <w:jc w:val="both"/>
              <w:rPr>
                <w:rFonts w:ascii="Times New Roman" w:hAnsi="Times New Roman" w:cs="Times New Roman"/>
                <w:sz w:val="36"/>
                <w:szCs w:val="36"/>
              </w:rPr>
            </w:pPr>
            <w:r>
              <w:rPr>
                <w:rFonts w:ascii="Times New Roman" w:hAnsi="Times New Roman" w:cs="Times New Roman"/>
                <w:sz w:val="36"/>
                <w:szCs w:val="36"/>
              </w:rPr>
              <w:t xml:space="preserve">Contains the date of the ticket </w:t>
            </w:r>
          </w:p>
        </w:tc>
        <w:tc>
          <w:tcPr>
            <w:tcW w:w="2254" w:type="dxa"/>
          </w:tcPr>
          <w:p w14:paraId="3261D3C6" w14:textId="77777777" w:rsidR="00AE5790" w:rsidRDefault="00AE5790" w:rsidP="00AF66EF">
            <w:pPr>
              <w:jc w:val="both"/>
              <w:rPr>
                <w:rFonts w:ascii="Times New Roman" w:hAnsi="Times New Roman" w:cs="Times New Roman"/>
                <w:sz w:val="36"/>
                <w:szCs w:val="36"/>
              </w:rPr>
            </w:pPr>
          </w:p>
          <w:p w14:paraId="55DC3E4E" w14:textId="75D1A89D" w:rsidR="00AE5790" w:rsidRDefault="00AE5790" w:rsidP="00AF66EF">
            <w:pPr>
              <w:jc w:val="both"/>
              <w:rPr>
                <w:rFonts w:ascii="Times New Roman" w:hAnsi="Times New Roman" w:cs="Times New Roman"/>
                <w:sz w:val="36"/>
                <w:szCs w:val="36"/>
              </w:rPr>
            </w:pPr>
            <w:r>
              <w:rPr>
                <w:rFonts w:ascii="Times New Roman" w:hAnsi="Times New Roman" w:cs="Times New Roman"/>
                <w:sz w:val="36"/>
                <w:szCs w:val="36"/>
              </w:rPr>
              <w:t>Not Null</w:t>
            </w:r>
          </w:p>
        </w:tc>
      </w:tr>
      <w:tr w:rsidR="00AE5790" w:rsidRPr="00623607" w14:paraId="43643025" w14:textId="77777777" w:rsidTr="00AF66EF">
        <w:tc>
          <w:tcPr>
            <w:tcW w:w="2254" w:type="dxa"/>
          </w:tcPr>
          <w:p w14:paraId="5FCA21E3" w14:textId="3331E85F" w:rsidR="00AE5790" w:rsidRDefault="00AE5790" w:rsidP="00AF66EF">
            <w:pPr>
              <w:jc w:val="both"/>
              <w:rPr>
                <w:rFonts w:ascii="Times New Roman" w:hAnsi="Times New Roman" w:cs="Times New Roman"/>
                <w:sz w:val="36"/>
                <w:szCs w:val="36"/>
              </w:rPr>
            </w:pPr>
            <w:r>
              <w:rPr>
                <w:rFonts w:ascii="Times New Roman" w:hAnsi="Times New Roman" w:cs="Times New Roman"/>
                <w:sz w:val="36"/>
                <w:szCs w:val="36"/>
              </w:rPr>
              <w:t>date</w:t>
            </w:r>
          </w:p>
        </w:tc>
        <w:tc>
          <w:tcPr>
            <w:tcW w:w="2254" w:type="dxa"/>
          </w:tcPr>
          <w:p w14:paraId="6882D9CE" w14:textId="626E800B" w:rsidR="00AE5790" w:rsidRDefault="003B6D86" w:rsidP="00AF66EF">
            <w:pPr>
              <w:jc w:val="both"/>
              <w:rPr>
                <w:rFonts w:ascii="Times New Roman" w:hAnsi="Times New Roman" w:cs="Times New Roman"/>
                <w:sz w:val="36"/>
                <w:szCs w:val="36"/>
              </w:rPr>
            </w:pPr>
            <w:r>
              <w:rPr>
                <w:rFonts w:ascii="Times New Roman" w:hAnsi="Times New Roman" w:cs="Times New Roman"/>
                <w:sz w:val="36"/>
                <w:szCs w:val="36"/>
              </w:rPr>
              <w:t>date</w:t>
            </w:r>
          </w:p>
        </w:tc>
        <w:tc>
          <w:tcPr>
            <w:tcW w:w="2254" w:type="dxa"/>
          </w:tcPr>
          <w:p w14:paraId="7EEA9397" w14:textId="7C2504B1" w:rsidR="00AE5790" w:rsidRDefault="003B6D86" w:rsidP="00AF66EF">
            <w:pPr>
              <w:jc w:val="both"/>
              <w:rPr>
                <w:rFonts w:ascii="Times New Roman" w:hAnsi="Times New Roman" w:cs="Times New Roman"/>
                <w:sz w:val="36"/>
                <w:szCs w:val="36"/>
              </w:rPr>
            </w:pPr>
            <w:r>
              <w:rPr>
                <w:rFonts w:ascii="Times New Roman" w:hAnsi="Times New Roman" w:cs="Times New Roman"/>
                <w:sz w:val="36"/>
                <w:szCs w:val="36"/>
              </w:rPr>
              <w:t>Contains date</w:t>
            </w:r>
          </w:p>
        </w:tc>
        <w:tc>
          <w:tcPr>
            <w:tcW w:w="2254" w:type="dxa"/>
          </w:tcPr>
          <w:p w14:paraId="082D0D4E" w14:textId="1A390368" w:rsidR="00AE5790" w:rsidRDefault="003B6D86" w:rsidP="00AF66EF">
            <w:pPr>
              <w:jc w:val="both"/>
              <w:rPr>
                <w:rFonts w:ascii="Times New Roman" w:hAnsi="Times New Roman" w:cs="Times New Roman"/>
                <w:sz w:val="36"/>
                <w:szCs w:val="36"/>
              </w:rPr>
            </w:pPr>
            <w:r>
              <w:rPr>
                <w:rFonts w:ascii="Times New Roman" w:hAnsi="Times New Roman" w:cs="Times New Roman"/>
                <w:sz w:val="36"/>
                <w:szCs w:val="36"/>
              </w:rPr>
              <w:t>Not Null</w:t>
            </w:r>
          </w:p>
        </w:tc>
      </w:tr>
      <w:tr w:rsidR="00AE5790" w:rsidRPr="00623607" w14:paraId="10E93953" w14:textId="77777777" w:rsidTr="00AF66EF">
        <w:tc>
          <w:tcPr>
            <w:tcW w:w="2254" w:type="dxa"/>
          </w:tcPr>
          <w:p w14:paraId="7597C7DE" w14:textId="16101AD9" w:rsidR="00AE5790" w:rsidRDefault="003B6D86" w:rsidP="00AF66EF">
            <w:pPr>
              <w:jc w:val="both"/>
              <w:rPr>
                <w:rFonts w:ascii="Times New Roman" w:hAnsi="Times New Roman" w:cs="Times New Roman"/>
                <w:sz w:val="36"/>
                <w:szCs w:val="36"/>
              </w:rPr>
            </w:pPr>
            <w:r>
              <w:rPr>
                <w:rFonts w:ascii="Times New Roman" w:hAnsi="Times New Roman" w:cs="Times New Roman"/>
                <w:sz w:val="36"/>
                <w:szCs w:val="36"/>
              </w:rPr>
              <w:t>status</w:t>
            </w:r>
          </w:p>
        </w:tc>
        <w:tc>
          <w:tcPr>
            <w:tcW w:w="2254" w:type="dxa"/>
          </w:tcPr>
          <w:p w14:paraId="5ADB73FA" w14:textId="25255ECC" w:rsidR="00AE5790" w:rsidRDefault="003B6D86" w:rsidP="00AF66EF">
            <w:pPr>
              <w:jc w:val="both"/>
              <w:rPr>
                <w:rFonts w:ascii="Times New Roman" w:hAnsi="Times New Roman" w:cs="Times New Roman"/>
                <w:sz w:val="36"/>
                <w:szCs w:val="36"/>
              </w:rPr>
            </w:pPr>
            <w:r>
              <w:rPr>
                <w:rFonts w:ascii="Times New Roman" w:hAnsi="Times New Roman" w:cs="Times New Roman"/>
                <w:sz w:val="36"/>
                <w:szCs w:val="36"/>
              </w:rPr>
              <w:t xml:space="preserve">int </w:t>
            </w:r>
          </w:p>
        </w:tc>
        <w:tc>
          <w:tcPr>
            <w:tcW w:w="2254" w:type="dxa"/>
          </w:tcPr>
          <w:p w14:paraId="2FFD200D" w14:textId="79AC56FB" w:rsidR="00AE5790" w:rsidRDefault="003B6D86" w:rsidP="00AF66EF">
            <w:pPr>
              <w:jc w:val="both"/>
              <w:rPr>
                <w:rFonts w:ascii="Times New Roman" w:hAnsi="Times New Roman" w:cs="Times New Roman"/>
                <w:sz w:val="36"/>
                <w:szCs w:val="36"/>
              </w:rPr>
            </w:pPr>
            <w:r>
              <w:rPr>
                <w:rFonts w:ascii="Times New Roman" w:hAnsi="Times New Roman" w:cs="Times New Roman"/>
                <w:sz w:val="36"/>
                <w:szCs w:val="36"/>
              </w:rPr>
              <w:t>C</w:t>
            </w:r>
            <w:r w:rsidR="00F67702">
              <w:rPr>
                <w:rFonts w:ascii="Times New Roman" w:hAnsi="Times New Roman" w:cs="Times New Roman"/>
                <w:sz w:val="36"/>
                <w:szCs w:val="36"/>
              </w:rPr>
              <w:t xml:space="preserve">heck </w:t>
            </w:r>
            <w:r>
              <w:rPr>
                <w:rFonts w:ascii="Times New Roman" w:hAnsi="Times New Roman" w:cs="Times New Roman"/>
                <w:sz w:val="36"/>
                <w:szCs w:val="36"/>
              </w:rPr>
              <w:t>status</w:t>
            </w:r>
          </w:p>
        </w:tc>
        <w:tc>
          <w:tcPr>
            <w:tcW w:w="2254" w:type="dxa"/>
          </w:tcPr>
          <w:p w14:paraId="1CC37196" w14:textId="40964921" w:rsidR="00AE5790" w:rsidRDefault="003B6D86" w:rsidP="00AF66EF">
            <w:pPr>
              <w:jc w:val="both"/>
              <w:rPr>
                <w:rFonts w:ascii="Times New Roman" w:hAnsi="Times New Roman" w:cs="Times New Roman"/>
                <w:sz w:val="36"/>
                <w:szCs w:val="36"/>
              </w:rPr>
            </w:pPr>
            <w:r>
              <w:rPr>
                <w:rFonts w:ascii="Times New Roman" w:hAnsi="Times New Roman" w:cs="Times New Roman"/>
                <w:sz w:val="36"/>
                <w:szCs w:val="36"/>
              </w:rPr>
              <w:t>Not Null</w:t>
            </w:r>
          </w:p>
        </w:tc>
      </w:tr>
    </w:tbl>
    <w:p w14:paraId="6A24DE8B" w14:textId="77777777" w:rsidR="00F67702" w:rsidRPr="00F67702" w:rsidRDefault="00F67702" w:rsidP="00F67702">
      <w:pPr>
        <w:ind w:left="360"/>
        <w:jc w:val="both"/>
        <w:rPr>
          <w:rFonts w:ascii="Times New Roman" w:hAnsi="Times New Roman" w:cs="Times New Roman"/>
          <w:b/>
          <w:bCs/>
          <w:i/>
          <w:iCs/>
          <w:sz w:val="36"/>
          <w:szCs w:val="36"/>
        </w:rPr>
      </w:pPr>
    </w:p>
    <w:p w14:paraId="62E8D6DF" w14:textId="6391C44E" w:rsidR="003B6D86" w:rsidRPr="00231EDB" w:rsidRDefault="00231EDB" w:rsidP="003B6D86">
      <w:pPr>
        <w:pStyle w:val="ListParagraph"/>
        <w:numPr>
          <w:ilvl w:val="0"/>
          <w:numId w:val="20"/>
        </w:numPr>
        <w:jc w:val="both"/>
        <w:rPr>
          <w:rFonts w:ascii="Times New Roman" w:hAnsi="Times New Roman" w:cs="Times New Roman"/>
          <w:b/>
          <w:bCs/>
          <w:i/>
          <w:iCs/>
          <w:sz w:val="36"/>
          <w:szCs w:val="36"/>
        </w:rPr>
      </w:pPr>
      <w:proofErr w:type="gramStart"/>
      <w:r w:rsidRPr="00231EDB">
        <w:rPr>
          <w:rFonts w:ascii="Times New Roman" w:hAnsi="Times New Roman" w:cs="Times New Roman"/>
          <w:b/>
          <w:bCs/>
          <w:i/>
          <w:iCs/>
          <w:sz w:val="36"/>
          <w:szCs w:val="36"/>
        </w:rPr>
        <w:lastRenderedPageBreak/>
        <w:t>News:-</w:t>
      </w:r>
      <w:proofErr w:type="gramEnd"/>
    </w:p>
    <w:tbl>
      <w:tblPr>
        <w:tblStyle w:val="TableGrid"/>
        <w:tblW w:w="0" w:type="auto"/>
        <w:tblLook w:val="04A0" w:firstRow="1" w:lastRow="0" w:firstColumn="1" w:lastColumn="0" w:noHBand="0" w:noVBand="1"/>
      </w:tblPr>
      <w:tblGrid>
        <w:gridCol w:w="2254"/>
        <w:gridCol w:w="2254"/>
        <w:gridCol w:w="2254"/>
        <w:gridCol w:w="2254"/>
      </w:tblGrid>
      <w:tr w:rsidR="003B6D86" w:rsidRPr="00623607" w14:paraId="2E807C32" w14:textId="77777777" w:rsidTr="00AF66EF">
        <w:tc>
          <w:tcPr>
            <w:tcW w:w="2254" w:type="dxa"/>
          </w:tcPr>
          <w:p w14:paraId="35D04EBF" w14:textId="77777777" w:rsidR="003B6D86" w:rsidRPr="00623607" w:rsidRDefault="003B6D86" w:rsidP="00AF66EF">
            <w:pPr>
              <w:jc w:val="both"/>
              <w:rPr>
                <w:rFonts w:ascii="Times New Roman" w:hAnsi="Times New Roman" w:cs="Times New Roman"/>
                <w:sz w:val="36"/>
                <w:szCs w:val="36"/>
              </w:rPr>
            </w:pPr>
            <w:r w:rsidRPr="00623607">
              <w:rPr>
                <w:rFonts w:ascii="Times New Roman" w:hAnsi="Times New Roman" w:cs="Times New Roman"/>
                <w:sz w:val="36"/>
                <w:szCs w:val="36"/>
              </w:rPr>
              <w:t>Fields</w:t>
            </w:r>
          </w:p>
        </w:tc>
        <w:tc>
          <w:tcPr>
            <w:tcW w:w="2254" w:type="dxa"/>
          </w:tcPr>
          <w:p w14:paraId="1369D0E1" w14:textId="77777777" w:rsidR="003B6D86" w:rsidRPr="00623607" w:rsidRDefault="003B6D86" w:rsidP="00AF66EF">
            <w:pPr>
              <w:jc w:val="both"/>
              <w:rPr>
                <w:rFonts w:ascii="Times New Roman" w:hAnsi="Times New Roman" w:cs="Times New Roman"/>
                <w:sz w:val="36"/>
                <w:szCs w:val="36"/>
              </w:rPr>
            </w:pPr>
            <w:r w:rsidRPr="00623607">
              <w:rPr>
                <w:rFonts w:ascii="Times New Roman" w:hAnsi="Times New Roman" w:cs="Times New Roman"/>
                <w:sz w:val="36"/>
                <w:szCs w:val="36"/>
              </w:rPr>
              <w:t>Data Type</w:t>
            </w:r>
          </w:p>
        </w:tc>
        <w:tc>
          <w:tcPr>
            <w:tcW w:w="2254" w:type="dxa"/>
          </w:tcPr>
          <w:p w14:paraId="5D7EF2E5" w14:textId="77777777" w:rsidR="003B6D86" w:rsidRPr="00623607" w:rsidRDefault="003B6D86" w:rsidP="00AF66EF">
            <w:pPr>
              <w:jc w:val="both"/>
              <w:rPr>
                <w:rFonts w:ascii="Times New Roman" w:hAnsi="Times New Roman" w:cs="Times New Roman"/>
                <w:sz w:val="36"/>
                <w:szCs w:val="36"/>
              </w:rPr>
            </w:pPr>
            <w:r w:rsidRPr="00623607">
              <w:rPr>
                <w:rFonts w:ascii="Times New Roman" w:hAnsi="Times New Roman" w:cs="Times New Roman"/>
                <w:sz w:val="36"/>
                <w:szCs w:val="36"/>
              </w:rPr>
              <w:t xml:space="preserve">Description </w:t>
            </w:r>
          </w:p>
        </w:tc>
        <w:tc>
          <w:tcPr>
            <w:tcW w:w="2254" w:type="dxa"/>
          </w:tcPr>
          <w:p w14:paraId="6A392D01" w14:textId="77777777" w:rsidR="003B6D86" w:rsidRPr="00623607" w:rsidRDefault="003B6D86" w:rsidP="00AF66EF">
            <w:pPr>
              <w:jc w:val="both"/>
              <w:rPr>
                <w:rFonts w:ascii="Times New Roman" w:hAnsi="Times New Roman" w:cs="Times New Roman"/>
                <w:sz w:val="36"/>
                <w:szCs w:val="36"/>
              </w:rPr>
            </w:pPr>
            <w:r w:rsidRPr="00623607">
              <w:rPr>
                <w:rFonts w:ascii="Times New Roman" w:hAnsi="Times New Roman" w:cs="Times New Roman"/>
                <w:sz w:val="36"/>
                <w:szCs w:val="36"/>
              </w:rPr>
              <w:t xml:space="preserve">Constraints </w:t>
            </w:r>
          </w:p>
        </w:tc>
      </w:tr>
      <w:tr w:rsidR="003B6D86" w:rsidRPr="00623607" w14:paraId="6280C419" w14:textId="77777777" w:rsidTr="00AF66EF">
        <w:tc>
          <w:tcPr>
            <w:tcW w:w="2254" w:type="dxa"/>
          </w:tcPr>
          <w:p w14:paraId="1229552C" w14:textId="77777777" w:rsidR="003B6D86" w:rsidRDefault="003B6D86" w:rsidP="00AF66EF">
            <w:pPr>
              <w:jc w:val="both"/>
              <w:rPr>
                <w:rFonts w:ascii="Times New Roman" w:hAnsi="Times New Roman" w:cs="Times New Roman"/>
                <w:sz w:val="36"/>
                <w:szCs w:val="36"/>
              </w:rPr>
            </w:pPr>
          </w:p>
          <w:p w14:paraId="56B525A4" w14:textId="27086C54" w:rsidR="003B6D86" w:rsidRDefault="00231EDB" w:rsidP="00AF66EF">
            <w:pPr>
              <w:jc w:val="both"/>
              <w:rPr>
                <w:rFonts w:ascii="Times New Roman" w:hAnsi="Times New Roman" w:cs="Times New Roman"/>
                <w:sz w:val="36"/>
                <w:szCs w:val="36"/>
              </w:rPr>
            </w:pPr>
            <w:proofErr w:type="spellStart"/>
            <w:r>
              <w:rPr>
                <w:rFonts w:ascii="Times New Roman" w:hAnsi="Times New Roman" w:cs="Times New Roman"/>
                <w:sz w:val="36"/>
                <w:szCs w:val="36"/>
              </w:rPr>
              <w:t>news</w:t>
            </w:r>
            <w:r w:rsidR="003B6D86">
              <w:rPr>
                <w:rFonts w:ascii="Times New Roman" w:hAnsi="Times New Roman" w:cs="Times New Roman"/>
                <w:sz w:val="36"/>
                <w:szCs w:val="36"/>
              </w:rPr>
              <w:t>_id</w:t>
            </w:r>
            <w:proofErr w:type="spellEnd"/>
          </w:p>
          <w:p w14:paraId="7E71E84E" w14:textId="77777777" w:rsidR="003B6D86" w:rsidRPr="00623607" w:rsidRDefault="003B6D86" w:rsidP="00AF66EF">
            <w:pPr>
              <w:jc w:val="both"/>
              <w:rPr>
                <w:rFonts w:ascii="Times New Roman" w:hAnsi="Times New Roman" w:cs="Times New Roman"/>
                <w:sz w:val="36"/>
                <w:szCs w:val="36"/>
              </w:rPr>
            </w:pPr>
          </w:p>
        </w:tc>
        <w:tc>
          <w:tcPr>
            <w:tcW w:w="2254" w:type="dxa"/>
          </w:tcPr>
          <w:p w14:paraId="72E9EF78" w14:textId="77777777" w:rsidR="003B6D86" w:rsidRDefault="003B6D86" w:rsidP="00AF66EF">
            <w:pPr>
              <w:jc w:val="both"/>
              <w:rPr>
                <w:rFonts w:ascii="Times New Roman" w:hAnsi="Times New Roman" w:cs="Times New Roman"/>
                <w:sz w:val="36"/>
                <w:szCs w:val="36"/>
              </w:rPr>
            </w:pPr>
          </w:p>
          <w:p w14:paraId="1394C79B" w14:textId="77777777" w:rsidR="003B6D86" w:rsidRPr="00623607" w:rsidRDefault="003B6D86" w:rsidP="00AF66EF">
            <w:pPr>
              <w:jc w:val="both"/>
              <w:rPr>
                <w:rFonts w:ascii="Times New Roman" w:hAnsi="Times New Roman" w:cs="Times New Roman"/>
                <w:sz w:val="36"/>
                <w:szCs w:val="36"/>
              </w:rPr>
            </w:pPr>
            <w:r>
              <w:rPr>
                <w:rFonts w:ascii="Times New Roman" w:hAnsi="Times New Roman" w:cs="Times New Roman"/>
                <w:sz w:val="36"/>
                <w:szCs w:val="36"/>
              </w:rPr>
              <w:t>int</w:t>
            </w:r>
          </w:p>
        </w:tc>
        <w:tc>
          <w:tcPr>
            <w:tcW w:w="2254" w:type="dxa"/>
          </w:tcPr>
          <w:p w14:paraId="4DBA4645" w14:textId="32701C0E" w:rsidR="003B6D86" w:rsidRPr="00623607" w:rsidRDefault="003B6D86" w:rsidP="00AF66EF">
            <w:pPr>
              <w:jc w:val="both"/>
              <w:rPr>
                <w:rFonts w:ascii="Times New Roman" w:hAnsi="Times New Roman" w:cs="Times New Roman"/>
                <w:sz w:val="36"/>
                <w:szCs w:val="36"/>
              </w:rPr>
            </w:pPr>
            <w:r>
              <w:rPr>
                <w:rFonts w:ascii="Times New Roman" w:hAnsi="Times New Roman" w:cs="Times New Roman"/>
                <w:sz w:val="36"/>
                <w:szCs w:val="36"/>
              </w:rPr>
              <w:t xml:space="preserve">contains the </w:t>
            </w:r>
            <w:r w:rsidR="00231EDB">
              <w:rPr>
                <w:rFonts w:ascii="Times New Roman" w:hAnsi="Times New Roman" w:cs="Times New Roman"/>
                <w:sz w:val="36"/>
                <w:szCs w:val="36"/>
              </w:rPr>
              <w:t>news</w:t>
            </w:r>
            <w:r>
              <w:rPr>
                <w:rFonts w:ascii="Times New Roman" w:hAnsi="Times New Roman" w:cs="Times New Roman"/>
                <w:sz w:val="36"/>
                <w:szCs w:val="36"/>
              </w:rPr>
              <w:t xml:space="preserve"> id </w:t>
            </w:r>
          </w:p>
        </w:tc>
        <w:tc>
          <w:tcPr>
            <w:tcW w:w="2254" w:type="dxa"/>
          </w:tcPr>
          <w:p w14:paraId="7E26B169" w14:textId="77777777" w:rsidR="003B6D86" w:rsidRDefault="003B6D86" w:rsidP="00AF66EF">
            <w:pPr>
              <w:jc w:val="both"/>
              <w:rPr>
                <w:rFonts w:ascii="Times New Roman" w:hAnsi="Times New Roman" w:cs="Times New Roman"/>
                <w:sz w:val="36"/>
                <w:szCs w:val="36"/>
              </w:rPr>
            </w:pPr>
          </w:p>
          <w:p w14:paraId="2D70FC03" w14:textId="77777777" w:rsidR="003B6D86" w:rsidRPr="00623607" w:rsidRDefault="003B6D86" w:rsidP="00AF66EF">
            <w:pPr>
              <w:jc w:val="both"/>
              <w:rPr>
                <w:rFonts w:ascii="Times New Roman" w:hAnsi="Times New Roman" w:cs="Times New Roman"/>
                <w:sz w:val="36"/>
                <w:szCs w:val="36"/>
              </w:rPr>
            </w:pPr>
            <w:r>
              <w:rPr>
                <w:rFonts w:ascii="Times New Roman" w:hAnsi="Times New Roman" w:cs="Times New Roman"/>
                <w:sz w:val="36"/>
                <w:szCs w:val="36"/>
              </w:rPr>
              <w:t>Primary key</w:t>
            </w:r>
          </w:p>
        </w:tc>
      </w:tr>
      <w:tr w:rsidR="003B6D86" w:rsidRPr="00623607" w14:paraId="6364301C" w14:textId="77777777" w:rsidTr="00AF66EF">
        <w:tc>
          <w:tcPr>
            <w:tcW w:w="2254" w:type="dxa"/>
          </w:tcPr>
          <w:p w14:paraId="00EFD817" w14:textId="77777777" w:rsidR="003B6D86" w:rsidRDefault="003B6D86" w:rsidP="00AF66EF">
            <w:pPr>
              <w:tabs>
                <w:tab w:val="right" w:pos="2038"/>
              </w:tabs>
              <w:jc w:val="both"/>
              <w:rPr>
                <w:rFonts w:ascii="Times New Roman" w:hAnsi="Times New Roman" w:cs="Times New Roman"/>
                <w:sz w:val="36"/>
                <w:szCs w:val="36"/>
              </w:rPr>
            </w:pPr>
          </w:p>
          <w:p w14:paraId="4DBD34BB" w14:textId="5B9778F4" w:rsidR="00F210B5" w:rsidRDefault="00F67702" w:rsidP="00AF66EF">
            <w:pPr>
              <w:tabs>
                <w:tab w:val="right" w:pos="2038"/>
              </w:tabs>
              <w:jc w:val="both"/>
              <w:rPr>
                <w:rFonts w:ascii="Times New Roman" w:hAnsi="Times New Roman" w:cs="Times New Roman"/>
                <w:sz w:val="36"/>
                <w:szCs w:val="36"/>
              </w:rPr>
            </w:pPr>
            <w:r>
              <w:rPr>
                <w:rFonts w:ascii="Times New Roman" w:hAnsi="Times New Roman" w:cs="Times New Roman"/>
                <w:sz w:val="36"/>
                <w:szCs w:val="36"/>
              </w:rPr>
              <w:t>n</w:t>
            </w:r>
            <w:r w:rsidR="00231EDB">
              <w:rPr>
                <w:rFonts w:ascii="Times New Roman" w:hAnsi="Times New Roman" w:cs="Times New Roman"/>
                <w:sz w:val="36"/>
                <w:szCs w:val="36"/>
              </w:rPr>
              <w:t>ame</w:t>
            </w:r>
          </w:p>
          <w:p w14:paraId="0C419824" w14:textId="47024C51" w:rsidR="003B6D86" w:rsidRPr="00623607" w:rsidRDefault="003B6D86" w:rsidP="00AF66EF">
            <w:pPr>
              <w:tabs>
                <w:tab w:val="right" w:pos="2038"/>
              </w:tabs>
              <w:jc w:val="both"/>
              <w:rPr>
                <w:rFonts w:ascii="Times New Roman" w:hAnsi="Times New Roman" w:cs="Times New Roman"/>
                <w:sz w:val="36"/>
                <w:szCs w:val="36"/>
              </w:rPr>
            </w:pPr>
          </w:p>
        </w:tc>
        <w:tc>
          <w:tcPr>
            <w:tcW w:w="2254" w:type="dxa"/>
          </w:tcPr>
          <w:p w14:paraId="4B764FE1" w14:textId="77777777" w:rsidR="003B6D86" w:rsidRDefault="003B6D86" w:rsidP="00AF66EF">
            <w:pPr>
              <w:jc w:val="both"/>
              <w:rPr>
                <w:rFonts w:ascii="Times New Roman" w:hAnsi="Times New Roman" w:cs="Times New Roman"/>
                <w:sz w:val="36"/>
                <w:szCs w:val="36"/>
              </w:rPr>
            </w:pPr>
          </w:p>
          <w:p w14:paraId="14E355ED" w14:textId="77777777" w:rsidR="003B6D86" w:rsidRPr="00623607" w:rsidRDefault="003B6D86" w:rsidP="00AF66EF">
            <w:pPr>
              <w:jc w:val="both"/>
              <w:rPr>
                <w:rFonts w:ascii="Times New Roman" w:hAnsi="Times New Roman" w:cs="Times New Roman"/>
                <w:sz w:val="36"/>
                <w:szCs w:val="36"/>
              </w:rPr>
            </w:pPr>
            <w:r>
              <w:rPr>
                <w:rFonts w:ascii="Times New Roman" w:hAnsi="Times New Roman" w:cs="Times New Roman"/>
                <w:sz w:val="36"/>
                <w:szCs w:val="36"/>
              </w:rPr>
              <w:t>v</w:t>
            </w:r>
            <w:r w:rsidRPr="00623607">
              <w:rPr>
                <w:rFonts w:ascii="Times New Roman" w:hAnsi="Times New Roman" w:cs="Times New Roman"/>
                <w:sz w:val="36"/>
                <w:szCs w:val="36"/>
              </w:rPr>
              <w:t>archar</w:t>
            </w:r>
          </w:p>
        </w:tc>
        <w:tc>
          <w:tcPr>
            <w:tcW w:w="2254" w:type="dxa"/>
          </w:tcPr>
          <w:p w14:paraId="70642589" w14:textId="77777777" w:rsidR="003B6D86" w:rsidRDefault="003B6D86" w:rsidP="00AF66EF">
            <w:pPr>
              <w:jc w:val="both"/>
              <w:rPr>
                <w:rFonts w:ascii="Times New Roman" w:hAnsi="Times New Roman" w:cs="Times New Roman"/>
                <w:sz w:val="36"/>
                <w:szCs w:val="36"/>
              </w:rPr>
            </w:pPr>
            <w:r w:rsidRPr="00623607">
              <w:rPr>
                <w:rFonts w:ascii="Times New Roman" w:hAnsi="Times New Roman" w:cs="Times New Roman"/>
                <w:sz w:val="36"/>
                <w:szCs w:val="36"/>
              </w:rPr>
              <w:t>Contains the</w:t>
            </w:r>
          </w:p>
          <w:p w14:paraId="4D00DAB3" w14:textId="1E86A075" w:rsidR="003B6D86" w:rsidRDefault="00231EDB" w:rsidP="00AF66EF">
            <w:pPr>
              <w:jc w:val="both"/>
              <w:rPr>
                <w:rFonts w:ascii="Times New Roman" w:hAnsi="Times New Roman" w:cs="Times New Roman"/>
                <w:sz w:val="36"/>
                <w:szCs w:val="36"/>
              </w:rPr>
            </w:pPr>
            <w:r>
              <w:rPr>
                <w:rFonts w:ascii="Times New Roman" w:hAnsi="Times New Roman" w:cs="Times New Roman"/>
                <w:sz w:val="36"/>
                <w:szCs w:val="36"/>
              </w:rPr>
              <w:t>Name of movie</w:t>
            </w:r>
          </w:p>
          <w:p w14:paraId="34D2EE74" w14:textId="77777777" w:rsidR="003B6D86" w:rsidRPr="00623607" w:rsidRDefault="003B6D86" w:rsidP="00AF66EF">
            <w:pPr>
              <w:jc w:val="both"/>
              <w:rPr>
                <w:rFonts w:ascii="Times New Roman" w:hAnsi="Times New Roman" w:cs="Times New Roman"/>
                <w:sz w:val="36"/>
                <w:szCs w:val="36"/>
              </w:rPr>
            </w:pPr>
          </w:p>
        </w:tc>
        <w:tc>
          <w:tcPr>
            <w:tcW w:w="2254" w:type="dxa"/>
          </w:tcPr>
          <w:p w14:paraId="1B12A16C" w14:textId="77777777" w:rsidR="003B6D86" w:rsidRDefault="003B6D86" w:rsidP="00AF66EF">
            <w:pPr>
              <w:jc w:val="both"/>
              <w:rPr>
                <w:rFonts w:ascii="Times New Roman" w:hAnsi="Times New Roman" w:cs="Times New Roman"/>
                <w:sz w:val="36"/>
                <w:szCs w:val="36"/>
              </w:rPr>
            </w:pPr>
          </w:p>
          <w:p w14:paraId="6FD76C38" w14:textId="77777777" w:rsidR="003B6D86" w:rsidRDefault="003B6D86" w:rsidP="00AF66EF">
            <w:pPr>
              <w:jc w:val="both"/>
              <w:rPr>
                <w:rFonts w:ascii="Times New Roman" w:hAnsi="Times New Roman" w:cs="Times New Roman"/>
                <w:sz w:val="36"/>
                <w:szCs w:val="36"/>
              </w:rPr>
            </w:pPr>
            <w:r>
              <w:rPr>
                <w:rFonts w:ascii="Times New Roman" w:hAnsi="Times New Roman" w:cs="Times New Roman"/>
                <w:sz w:val="36"/>
                <w:szCs w:val="36"/>
              </w:rPr>
              <w:t>Not null</w:t>
            </w:r>
          </w:p>
          <w:p w14:paraId="34C77870" w14:textId="4B6B5637" w:rsidR="00F210B5" w:rsidRPr="00F210B5" w:rsidRDefault="00F210B5" w:rsidP="00F210B5">
            <w:pPr>
              <w:jc w:val="right"/>
              <w:rPr>
                <w:rFonts w:ascii="Times New Roman" w:hAnsi="Times New Roman" w:cs="Times New Roman"/>
                <w:sz w:val="36"/>
                <w:szCs w:val="36"/>
              </w:rPr>
            </w:pPr>
          </w:p>
        </w:tc>
      </w:tr>
      <w:tr w:rsidR="003B6D86" w:rsidRPr="00623607" w14:paraId="3886EA62" w14:textId="77777777" w:rsidTr="00AF66EF">
        <w:tc>
          <w:tcPr>
            <w:tcW w:w="2254" w:type="dxa"/>
          </w:tcPr>
          <w:p w14:paraId="159690B2" w14:textId="77777777" w:rsidR="003B6D86" w:rsidRDefault="003B6D86" w:rsidP="00AF66EF">
            <w:pPr>
              <w:jc w:val="both"/>
              <w:rPr>
                <w:rFonts w:ascii="Times New Roman" w:hAnsi="Times New Roman" w:cs="Times New Roman"/>
                <w:sz w:val="36"/>
                <w:szCs w:val="36"/>
              </w:rPr>
            </w:pPr>
          </w:p>
          <w:p w14:paraId="4C39AD11" w14:textId="5BE2CAF7" w:rsidR="003B6D86" w:rsidRPr="00623607" w:rsidRDefault="00231EDB" w:rsidP="00AF66EF">
            <w:pPr>
              <w:jc w:val="both"/>
              <w:rPr>
                <w:rFonts w:ascii="Times New Roman" w:hAnsi="Times New Roman" w:cs="Times New Roman"/>
                <w:sz w:val="36"/>
                <w:szCs w:val="36"/>
              </w:rPr>
            </w:pPr>
            <w:r>
              <w:rPr>
                <w:rFonts w:ascii="Times New Roman" w:hAnsi="Times New Roman" w:cs="Times New Roman"/>
                <w:sz w:val="36"/>
                <w:szCs w:val="36"/>
              </w:rPr>
              <w:t>cast</w:t>
            </w:r>
          </w:p>
        </w:tc>
        <w:tc>
          <w:tcPr>
            <w:tcW w:w="2254" w:type="dxa"/>
          </w:tcPr>
          <w:p w14:paraId="5BB14C0D" w14:textId="77777777" w:rsidR="003B6D86" w:rsidRDefault="003B6D86" w:rsidP="00AF66EF">
            <w:pPr>
              <w:jc w:val="both"/>
              <w:rPr>
                <w:rFonts w:ascii="Times New Roman" w:hAnsi="Times New Roman" w:cs="Times New Roman"/>
                <w:sz w:val="36"/>
                <w:szCs w:val="36"/>
              </w:rPr>
            </w:pPr>
          </w:p>
          <w:p w14:paraId="3BBF779F" w14:textId="661CF0B7" w:rsidR="003B6D86" w:rsidRPr="00623607" w:rsidRDefault="00231EDB" w:rsidP="00AF66EF">
            <w:pPr>
              <w:jc w:val="both"/>
              <w:rPr>
                <w:rFonts w:ascii="Times New Roman" w:hAnsi="Times New Roman" w:cs="Times New Roman"/>
                <w:sz w:val="36"/>
                <w:szCs w:val="36"/>
              </w:rPr>
            </w:pPr>
            <w:r>
              <w:rPr>
                <w:rFonts w:ascii="Times New Roman" w:hAnsi="Times New Roman" w:cs="Times New Roman"/>
                <w:sz w:val="36"/>
                <w:szCs w:val="36"/>
              </w:rPr>
              <w:t>varchar</w:t>
            </w:r>
          </w:p>
        </w:tc>
        <w:tc>
          <w:tcPr>
            <w:tcW w:w="2254" w:type="dxa"/>
          </w:tcPr>
          <w:p w14:paraId="3B5CF3FE" w14:textId="4ACD0F3C" w:rsidR="003B6D86" w:rsidRPr="00623607" w:rsidRDefault="003B6D86" w:rsidP="00AF66EF">
            <w:pPr>
              <w:jc w:val="both"/>
              <w:rPr>
                <w:rFonts w:ascii="Times New Roman" w:hAnsi="Times New Roman" w:cs="Times New Roman"/>
                <w:sz w:val="36"/>
                <w:szCs w:val="36"/>
              </w:rPr>
            </w:pPr>
            <w:r w:rsidRPr="00623607">
              <w:rPr>
                <w:rFonts w:ascii="Times New Roman" w:hAnsi="Times New Roman" w:cs="Times New Roman"/>
                <w:sz w:val="36"/>
                <w:szCs w:val="36"/>
              </w:rPr>
              <w:t>Contains the</w:t>
            </w:r>
            <w:r>
              <w:rPr>
                <w:rFonts w:ascii="Times New Roman" w:hAnsi="Times New Roman" w:cs="Times New Roman"/>
                <w:sz w:val="36"/>
                <w:szCs w:val="36"/>
              </w:rPr>
              <w:t xml:space="preserve"> </w:t>
            </w:r>
            <w:r w:rsidR="00231EDB">
              <w:rPr>
                <w:rFonts w:ascii="Times New Roman" w:hAnsi="Times New Roman" w:cs="Times New Roman"/>
                <w:sz w:val="36"/>
                <w:szCs w:val="36"/>
              </w:rPr>
              <w:t>cast of the movie</w:t>
            </w:r>
          </w:p>
        </w:tc>
        <w:tc>
          <w:tcPr>
            <w:tcW w:w="2254" w:type="dxa"/>
          </w:tcPr>
          <w:p w14:paraId="780919F5" w14:textId="77777777" w:rsidR="003B6D86" w:rsidRDefault="003B6D86" w:rsidP="00AF66EF">
            <w:pPr>
              <w:jc w:val="both"/>
              <w:rPr>
                <w:rFonts w:ascii="Times New Roman" w:hAnsi="Times New Roman" w:cs="Times New Roman"/>
                <w:sz w:val="36"/>
                <w:szCs w:val="36"/>
              </w:rPr>
            </w:pPr>
          </w:p>
          <w:p w14:paraId="78F3B580" w14:textId="391EF7BE" w:rsidR="003B6D86" w:rsidRPr="00623607" w:rsidRDefault="00231EDB" w:rsidP="00231EDB">
            <w:pPr>
              <w:jc w:val="both"/>
              <w:rPr>
                <w:rFonts w:ascii="Times New Roman" w:hAnsi="Times New Roman" w:cs="Times New Roman"/>
                <w:sz w:val="36"/>
                <w:szCs w:val="36"/>
              </w:rPr>
            </w:pPr>
            <w:r>
              <w:rPr>
                <w:rFonts w:ascii="Times New Roman" w:hAnsi="Times New Roman" w:cs="Times New Roman"/>
                <w:sz w:val="36"/>
                <w:szCs w:val="36"/>
              </w:rPr>
              <w:t>Not Null</w:t>
            </w:r>
          </w:p>
        </w:tc>
      </w:tr>
      <w:tr w:rsidR="003B6D86" w:rsidRPr="00623607" w14:paraId="233E12E0" w14:textId="77777777" w:rsidTr="00AF66EF">
        <w:tc>
          <w:tcPr>
            <w:tcW w:w="2254" w:type="dxa"/>
          </w:tcPr>
          <w:p w14:paraId="2ADA873F" w14:textId="77777777" w:rsidR="003B6D86" w:rsidRDefault="003B6D86" w:rsidP="00AF66EF">
            <w:pPr>
              <w:jc w:val="both"/>
              <w:rPr>
                <w:rFonts w:ascii="Times New Roman" w:hAnsi="Times New Roman" w:cs="Times New Roman"/>
                <w:sz w:val="36"/>
                <w:szCs w:val="36"/>
              </w:rPr>
            </w:pPr>
          </w:p>
          <w:p w14:paraId="1C8346F8" w14:textId="7ADF2F75" w:rsidR="003B6D86" w:rsidRPr="00623607" w:rsidRDefault="00231EDB" w:rsidP="00AF66EF">
            <w:pPr>
              <w:tabs>
                <w:tab w:val="right" w:pos="2038"/>
              </w:tabs>
              <w:jc w:val="both"/>
              <w:rPr>
                <w:rFonts w:ascii="Times New Roman" w:hAnsi="Times New Roman" w:cs="Times New Roman"/>
                <w:sz w:val="36"/>
                <w:szCs w:val="36"/>
              </w:rPr>
            </w:pPr>
            <w:proofErr w:type="spellStart"/>
            <w:r>
              <w:rPr>
                <w:rFonts w:ascii="Times New Roman" w:hAnsi="Times New Roman" w:cs="Times New Roman"/>
                <w:sz w:val="36"/>
                <w:szCs w:val="36"/>
              </w:rPr>
              <w:t>news_date</w:t>
            </w:r>
            <w:proofErr w:type="spellEnd"/>
          </w:p>
        </w:tc>
        <w:tc>
          <w:tcPr>
            <w:tcW w:w="2254" w:type="dxa"/>
          </w:tcPr>
          <w:p w14:paraId="73464BB7" w14:textId="77777777" w:rsidR="003B6D86" w:rsidRDefault="003B6D86" w:rsidP="00AF66EF">
            <w:pPr>
              <w:jc w:val="both"/>
              <w:rPr>
                <w:rFonts w:ascii="Times New Roman" w:hAnsi="Times New Roman" w:cs="Times New Roman"/>
                <w:sz w:val="36"/>
                <w:szCs w:val="36"/>
              </w:rPr>
            </w:pPr>
          </w:p>
          <w:p w14:paraId="6AD3B173" w14:textId="16D85FEB" w:rsidR="003B6D86" w:rsidRPr="00623607" w:rsidRDefault="00F67702" w:rsidP="00AF66EF">
            <w:pPr>
              <w:jc w:val="both"/>
              <w:rPr>
                <w:rFonts w:ascii="Times New Roman" w:hAnsi="Times New Roman" w:cs="Times New Roman"/>
                <w:sz w:val="36"/>
                <w:szCs w:val="36"/>
              </w:rPr>
            </w:pPr>
            <w:r>
              <w:rPr>
                <w:rFonts w:ascii="Times New Roman" w:hAnsi="Times New Roman" w:cs="Times New Roman"/>
                <w:sz w:val="36"/>
                <w:szCs w:val="36"/>
              </w:rPr>
              <w:t>D</w:t>
            </w:r>
            <w:r w:rsidR="00231EDB">
              <w:rPr>
                <w:rFonts w:ascii="Times New Roman" w:hAnsi="Times New Roman" w:cs="Times New Roman"/>
                <w:sz w:val="36"/>
                <w:szCs w:val="36"/>
              </w:rPr>
              <w:t>ate</w:t>
            </w:r>
          </w:p>
        </w:tc>
        <w:tc>
          <w:tcPr>
            <w:tcW w:w="2254" w:type="dxa"/>
          </w:tcPr>
          <w:p w14:paraId="564B8049" w14:textId="319CDF56" w:rsidR="003B6D86" w:rsidRPr="00623607" w:rsidRDefault="003B6D86" w:rsidP="00AF66EF">
            <w:pPr>
              <w:jc w:val="both"/>
              <w:rPr>
                <w:rFonts w:ascii="Times New Roman" w:hAnsi="Times New Roman" w:cs="Times New Roman"/>
                <w:sz w:val="36"/>
                <w:szCs w:val="36"/>
              </w:rPr>
            </w:pPr>
            <w:r w:rsidRPr="00623607">
              <w:rPr>
                <w:rFonts w:ascii="Times New Roman" w:hAnsi="Times New Roman" w:cs="Times New Roman"/>
                <w:sz w:val="36"/>
                <w:szCs w:val="36"/>
              </w:rPr>
              <w:t>Contains</w:t>
            </w:r>
            <w:r>
              <w:rPr>
                <w:rFonts w:ascii="Times New Roman" w:hAnsi="Times New Roman" w:cs="Times New Roman"/>
                <w:sz w:val="36"/>
                <w:szCs w:val="36"/>
              </w:rPr>
              <w:t xml:space="preserve"> </w:t>
            </w:r>
            <w:r w:rsidRPr="00623607">
              <w:rPr>
                <w:rFonts w:ascii="Times New Roman" w:hAnsi="Times New Roman" w:cs="Times New Roman"/>
                <w:sz w:val="36"/>
                <w:szCs w:val="36"/>
              </w:rPr>
              <w:t xml:space="preserve">the </w:t>
            </w:r>
            <w:r w:rsidR="00231EDB">
              <w:rPr>
                <w:rFonts w:ascii="Times New Roman" w:hAnsi="Times New Roman" w:cs="Times New Roman"/>
                <w:sz w:val="36"/>
                <w:szCs w:val="36"/>
              </w:rPr>
              <w:t>date of the movie news</w:t>
            </w:r>
          </w:p>
        </w:tc>
        <w:tc>
          <w:tcPr>
            <w:tcW w:w="2254" w:type="dxa"/>
          </w:tcPr>
          <w:p w14:paraId="298565EF" w14:textId="77777777" w:rsidR="003B6D86" w:rsidRDefault="003B6D86" w:rsidP="00AF66EF">
            <w:pPr>
              <w:jc w:val="both"/>
              <w:rPr>
                <w:rFonts w:ascii="Times New Roman" w:hAnsi="Times New Roman" w:cs="Times New Roman"/>
                <w:sz w:val="36"/>
                <w:szCs w:val="36"/>
              </w:rPr>
            </w:pPr>
          </w:p>
          <w:p w14:paraId="7DA44D80" w14:textId="24B69688" w:rsidR="003B6D86" w:rsidRPr="00623607" w:rsidRDefault="00231EDB" w:rsidP="00AF66EF">
            <w:pPr>
              <w:jc w:val="both"/>
              <w:rPr>
                <w:rFonts w:ascii="Times New Roman" w:hAnsi="Times New Roman" w:cs="Times New Roman"/>
                <w:sz w:val="36"/>
                <w:szCs w:val="36"/>
              </w:rPr>
            </w:pPr>
            <w:r>
              <w:rPr>
                <w:rFonts w:ascii="Times New Roman" w:hAnsi="Times New Roman" w:cs="Times New Roman"/>
                <w:sz w:val="36"/>
                <w:szCs w:val="36"/>
              </w:rPr>
              <w:t>Not Null</w:t>
            </w:r>
          </w:p>
        </w:tc>
      </w:tr>
      <w:tr w:rsidR="003B6D86" w14:paraId="02737134" w14:textId="77777777" w:rsidTr="00AF66EF">
        <w:tc>
          <w:tcPr>
            <w:tcW w:w="2254" w:type="dxa"/>
          </w:tcPr>
          <w:p w14:paraId="1F66DA18" w14:textId="77777777" w:rsidR="003B6D86" w:rsidRDefault="003B6D86" w:rsidP="00AF66EF">
            <w:pPr>
              <w:jc w:val="both"/>
              <w:rPr>
                <w:rFonts w:ascii="Times New Roman" w:hAnsi="Times New Roman" w:cs="Times New Roman"/>
                <w:sz w:val="36"/>
                <w:szCs w:val="36"/>
              </w:rPr>
            </w:pPr>
          </w:p>
          <w:p w14:paraId="47C97F78" w14:textId="614A2054" w:rsidR="003B6D86" w:rsidRDefault="00231EDB" w:rsidP="00AF66EF">
            <w:pPr>
              <w:jc w:val="both"/>
              <w:rPr>
                <w:rFonts w:ascii="Times New Roman" w:hAnsi="Times New Roman" w:cs="Times New Roman"/>
                <w:sz w:val="36"/>
                <w:szCs w:val="36"/>
              </w:rPr>
            </w:pPr>
            <w:r>
              <w:rPr>
                <w:rFonts w:ascii="Times New Roman" w:hAnsi="Times New Roman" w:cs="Times New Roman"/>
                <w:sz w:val="36"/>
                <w:szCs w:val="36"/>
              </w:rPr>
              <w:t>description</w:t>
            </w:r>
          </w:p>
          <w:p w14:paraId="182BF3A4" w14:textId="77777777" w:rsidR="003B6D86" w:rsidRDefault="003B6D86" w:rsidP="00AF66EF">
            <w:pPr>
              <w:jc w:val="both"/>
              <w:rPr>
                <w:rFonts w:ascii="Times New Roman" w:hAnsi="Times New Roman" w:cs="Times New Roman"/>
                <w:sz w:val="36"/>
                <w:szCs w:val="36"/>
              </w:rPr>
            </w:pPr>
          </w:p>
        </w:tc>
        <w:tc>
          <w:tcPr>
            <w:tcW w:w="2254" w:type="dxa"/>
          </w:tcPr>
          <w:p w14:paraId="131698DB" w14:textId="77777777" w:rsidR="003B6D86" w:rsidRDefault="003B6D86" w:rsidP="00AF66EF">
            <w:pPr>
              <w:jc w:val="both"/>
              <w:rPr>
                <w:rFonts w:ascii="Times New Roman" w:hAnsi="Times New Roman" w:cs="Times New Roman"/>
                <w:sz w:val="36"/>
                <w:szCs w:val="36"/>
              </w:rPr>
            </w:pPr>
          </w:p>
          <w:p w14:paraId="3AFB1606" w14:textId="58D1692B" w:rsidR="00231EDB" w:rsidRDefault="00231EDB" w:rsidP="00AF66EF">
            <w:pPr>
              <w:jc w:val="both"/>
              <w:rPr>
                <w:rFonts w:ascii="Times New Roman" w:hAnsi="Times New Roman" w:cs="Times New Roman"/>
                <w:sz w:val="36"/>
                <w:szCs w:val="36"/>
              </w:rPr>
            </w:pPr>
            <w:r>
              <w:rPr>
                <w:rFonts w:ascii="Times New Roman" w:hAnsi="Times New Roman" w:cs="Times New Roman"/>
                <w:sz w:val="36"/>
                <w:szCs w:val="36"/>
              </w:rPr>
              <w:t>varchar</w:t>
            </w:r>
          </w:p>
        </w:tc>
        <w:tc>
          <w:tcPr>
            <w:tcW w:w="2254" w:type="dxa"/>
          </w:tcPr>
          <w:p w14:paraId="4D88C0CA" w14:textId="728DF86F" w:rsidR="003B6D86" w:rsidRPr="00623607" w:rsidRDefault="003B6D86" w:rsidP="00AF66EF">
            <w:pPr>
              <w:jc w:val="both"/>
              <w:rPr>
                <w:rFonts w:ascii="Times New Roman" w:hAnsi="Times New Roman" w:cs="Times New Roman"/>
                <w:sz w:val="36"/>
                <w:szCs w:val="36"/>
              </w:rPr>
            </w:pPr>
            <w:r>
              <w:rPr>
                <w:rFonts w:ascii="Times New Roman" w:hAnsi="Times New Roman" w:cs="Times New Roman"/>
                <w:sz w:val="36"/>
                <w:szCs w:val="36"/>
              </w:rPr>
              <w:t xml:space="preserve">Contains the </w:t>
            </w:r>
            <w:proofErr w:type="spellStart"/>
            <w:r w:rsidR="00231EDB">
              <w:rPr>
                <w:rFonts w:ascii="Times New Roman" w:hAnsi="Times New Roman" w:cs="Times New Roman"/>
                <w:sz w:val="36"/>
                <w:szCs w:val="36"/>
              </w:rPr>
              <w:t>desc</w:t>
            </w:r>
            <w:proofErr w:type="spellEnd"/>
            <w:r w:rsidR="00231EDB">
              <w:rPr>
                <w:rFonts w:ascii="Times New Roman" w:hAnsi="Times New Roman" w:cs="Times New Roman"/>
                <w:sz w:val="36"/>
                <w:szCs w:val="36"/>
              </w:rPr>
              <w:t xml:space="preserve"> of movie</w:t>
            </w:r>
          </w:p>
        </w:tc>
        <w:tc>
          <w:tcPr>
            <w:tcW w:w="2254" w:type="dxa"/>
          </w:tcPr>
          <w:p w14:paraId="1258F2B5" w14:textId="77777777" w:rsidR="003B6D86" w:rsidRDefault="003B6D86" w:rsidP="00AF66EF">
            <w:pPr>
              <w:jc w:val="both"/>
              <w:rPr>
                <w:rFonts w:ascii="Times New Roman" w:hAnsi="Times New Roman" w:cs="Times New Roman"/>
                <w:sz w:val="36"/>
                <w:szCs w:val="36"/>
              </w:rPr>
            </w:pPr>
          </w:p>
          <w:p w14:paraId="7963BDC0" w14:textId="7E2B8EC0" w:rsidR="003B6D86" w:rsidRDefault="00231EDB" w:rsidP="00AF66EF">
            <w:pPr>
              <w:jc w:val="both"/>
              <w:rPr>
                <w:rFonts w:ascii="Times New Roman" w:hAnsi="Times New Roman" w:cs="Times New Roman"/>
                <w:sz w:val="36"/>
                <w:szCs w:val="36"/>
              </w:rPr>
            </w:pPr>
            <w:r>
              <w:rPr>
                <w:rFonts w:ascii="Times New Roman" w:hAnsi="Times New Roman" w:cs="Times New Roman"/>
                <w:sz w:val="36"/>
                <w:szCs w:val="36"/>
              </w:rPr>
              <w:t>Not Null</w:t>
            </w:r>
          </w:p>
        </w:tc>
      </w:tr>
      <w:tr w:rsidR="003B6D86" w14:paraId="30A6332F" w14:textId="77777777" w:rsidTr="00AF66EF">
        <w:tc>
          <w:tcPr>
            <w:tcW w:w="2254" w:type="dxa"/>
          </w:tcPr>
          <w:p w14:paraId="21CA9483" w14:textId="77777777" w:rsidR="003B6D86" w:rsidRDefault="003B6D86" w:rsidP="00AF66EF">
            <w:pPr>
              <w:jc w:val="both"/>
              <w:rPr>
                <w:rFonts w:ascii="Times New Roman" w:hAnsi="Times New Roman" w:cs="Times New Roman"/>
                <w:sz w:val="36"/>
                <w:szCs w:val="36"/>
              </w:rPr>
            </w:pPr>
          </w:p>
          <w:p w14:paraId="4570ED58" w14:textId="5FA696CE" w:rsidR="003B6D86" w:rsidRDefault="00231EDB" w:rsidP="00231EDB">
            <w:pPr>
              <w:tabs>
                <w:tab w:val="right" w:pos="2038"/>
              </w:tabs>
              <w:jc w:val="both"/>
              <w:rPr>
                <w:rFonts w:ascii="Times New Roman" w:hAnsi="Times New Roman" w:cs="Times New Roman"/>
                <w:sz w:val="36"/>
                <w:szCs w:val="36"/>
              </w:rPr>
            </w:pPr>
            <w:r>
              <w:rPr>
                <w:rFonts w:ascii="Times New Roman" w:hAnsi="Times New Roman" w:cs="Times New Roman"/>
                <w:sz w:val="36"/>
                <w:szCs w:val="36"/>
              </w:rPr>
              <w:t>attachment</w:t>
            </w:r>
          </w:p>
        </w:tc>
        <w:tc>
          <w:tcPr>
            <w:tcW w:w="2254" w:type="dxa"/>
          </w:tcPr>
          <w:p w14:paraId="2332407D" w14:textId="77777777" w:rsidR="003B6D86" w:rsidRDefault="003B6D86" w:rsidP="00231EDB">
            <w:pPr>
              <w:jc w:val="both"/>
              <w:rPr>
                <w:rFonts w:ascii="Times New Roman" w:hAnsi="Times New Roman" w:cs="Times New Roman"/>
                <w:sz w:val="36"/>
                <w:szCs w:val="36"/>
              </w:rPr>
            </w:pPr>
          </w:p>
          <w:p w14:paraId="06A047A3" w14:textId="37EF90BD" w:rsidR="00231EDB" w:rsidRDefault="00231EDB" w:rsidP="00231EDB">
            <w:pPr>
              <w:jc w:val="both"/>
              <w:rPr>
                <w:rFonts w:ascii="Times New Roman" w:hAnsi="Times New Roman" w:cs="Times New Roman"/>
                <w:sz w:val="36"/>
                <w:szCs w:val="36"/>
              </w:rPr>
            </w:pPr>
            <w:r>
              <w:rPr>
                <w:rFonts w:ascii="Times New Roman" w:hAnsi="Times New Roman" w:cs="Times New Roman"/>
                <w:sz w:val="36"/>
                <w:szCs w:val="36"/>
              </w:rPr>
              <w:t>varchar</w:t>
            </w:r>
          </w:p>
        </w:tc>
        <w:tc>
          <w:tcPr>
            <w:tcW w:w="2254" w:type="dxa"/>
          </w:tcPr>
          <w:p w14:paraId="4DE8E7A5" w14:textId="50F6F0F8" w:rsidR="003B6D86" w:rsidRPr="00623607" w:rsidRDefault="003B6D86" w:rsidP="00AF66EF">
            <w:pPr>
              <w:jc w:val="both"/>
              <w:rPr>
                <w:rFonts w:ascii="Times New Roman" w:hAnsi="Times New Roman" w:cs="Times New Roman"/>
                <w:sz w:val="36"/>
                <w:szCs w:val="36"/>
              </w:rPr>
            </w:pPr>
            <w:r>
              <w:rPr>
                <w:rFonts w:ascii="Times New Roman" w:hAnsi="Times New Roman" w:cs="Times New Roman"/>
                <w:sz w:val="36"/>
                <w:szCs w:val="36"/>
              </w:rPr>
              <w:t xml:space="preserve">Contains the </w:t>
            </w:r>
            <w:r w:rsidR="00231EDB">
              <w:rPr>
                <w:rFonts w:ascii="Times New Roman" w:hAnsi="Times New Roman" w:cs="Times New Roman"/>
                <w:sz w:val="36"/>
                <w:szCs w:val="36"/>
              </w:rPr>
              <w:t>image of movie</w:t>
            </w:r>
          </w:p>
        </w:tc>
        <w:tc>
          <w:tcPr>
            <w:tcW w:w="2254" w:type="dxa"/>
          </w:tcPr>
          <w:p w14:paraId="7B0B7DF4" w14:textId="77777777" w:rsidR="003B6D86" w:rsidRDefault="003B6D86" w:rsidP="00AF66EF">
            <w:pPr>
              <w:jc w:val="both"/>
              <w:rPr>
                <w:rFonts w:ascii="Times New Roman" w:hAnsi="Times New Roman" w:cs="Times New Roman"/>
                <w:sz w:val="36"/>
                <w:szCs w:val="36"/>
              </w:rPr>
            </w:pPr>
          </w:p>
          <w:p w14:paraId="02EBF1C1" w14:textId="2294FEF9" w:rsidR="003B6D86" w:rsidRDefault="00231EDB" w:rsidP="00AF66EF">
            <w:pPr>
              <w:jc w:val="both"/>
              <w:rPr>
                <w:rFonts w:ascii="Times New Roman" w:hAnsi="Times New Roman" w:cs="Times New Roman"/>
                <w:sz w:val="36"/>
                <w:szCs w:val="36"/>
              </w:rPr>
            </w:pPr>
            <w:r>
              <w:rPr>
                <w:rFonts w:ascii="Times New Roman" w:hAnsi="Times New Roman" w:cs="Times New Roman"/>
                <w:sz w:val="36"/>
                <w:szCs w:val="36"/>
              </w:rPr>
              <w:t>Not Null</w:t>
            </w:r>
          </w:p>
        </w:tc>
      </w:tr>
    </w:tbl>
    <w:p w14:paraId="16833D40" w14:textId="77777777" w:rsidR="00E20763" w:rsidRDefault="00E20763" w:rsidP="00E20763">
      <w:pPr>
        <w:jc w:val="both"/>
        <w:rPr>
          <w:rFonts w:ascii="Times New Roman" w:hAnsi="Times New Roman" w:cs="Times New Roman"/>
          <w:b/>
          <w:bCs/>
          <w:i/>
          <w:iCs/>
          <w:sz w:val="36"/>
          <w:szCs w:val="36"/>
        </w:rPr>
      </w:pPr>
    </w:p>
    <w:p w14:paraId="09D2C21F" w14:textId="77777777" w:rsidR="00BB1E37" w:rsidRDefault="00BB1E37" w:rsidP="00BB1E37">
      <w:pPr>
        <w:ind w:left="360"/>
        <w:jc w:val="both"/>
        <w:rPr>
          <w:rFonts w:ascii="Times New Roman" w:hAnsi="Times New Roman" w:cs="Times New Roman"/>
          <w:b/>
          <w:bCs/>
          <w:i/>
          <w:iCs/>
          <w:sz w:val="36"/>
          <w:szCs w:val="36"/>
        </w:rPr>
      </w:pPr>
    </w:p>
    <w:p w14:paraId="11B04908" w14:textId="77777777" w:rsidR="00BB1E37" w:rsidRDefault="00BB1E37" w:rsidP="00BB1E37">
      <w:pPr>
        <w:ind w:left="360"/>
        <w:jc w:val="both"/>
        <w:rPr>
          <w:rFonts w:ascii="Times New Roman" w:hAnsi="Times New Roman" w:cs="Times New Roman"/>
          <w:b/>
          <w:bCs/>
          <w:i/>
          <w:iCs/>
          <w:sz w:val="36"/>
          <w:szCs w:val="36"/>
        </w:rPr>
      </w:pPr>
    </w:p>
    <w:p w14:paraId="02F8B97B" w14:textId="77777777" w:rsidR="00BB1E37" w:rsidRDefault="00BB1E37" w:rsidP="00BB1E37">
      <w:pPr>
        <w:ind w:left="360"/>
        <w:jc w:val="both"/>
        <w:rPr>
          <w:rFonts w:ascii="Times New Roman" w:hAnsi="Times New Roman" w:cs="Times New Roman"/>
          <w:b/>
          <w:bCs/>
          <w:i/>
          <w:iCs/>
          <w:sz w:val="36"/>
          <w:szCs w:val="36"/>
        </w:rPr>
      </w:pPr>
    </w:p>
    <w:p w14:paraId="0FEDE15A" w14:textId="77777777" w:rsidR="00BB1E37" w:rsidRDefault="00BB1E37" w:rsidP="00BB1E37">
      <w:pPr>
        <w:ind w:left="360"/>
        <w:jc w:val="both"/>
        <w:rPr>
          <w:rFonts w:ascii="Times New Roman" w:hAnsi="Times New Roman" w:cs="Times New Roman"/>
          <w:b/>
          <w:bCs/>
          <w:i/>
          <w:iCs/>
          <w:sz w:val="36"/>
          <w:szCs w:val="36"/>
        </w:rPr>
      </w:pPr>
    </w:p>
    <w:p w14:paraId="54D636F6" w14:textId="77777777" w:rsidR="00BB1E37" w:rsidRDefault="00BB1E37" w:rsidP="00BB1E37">
      <w:pPr>
        <w:ind w:left="360"/>
        <w:jc w:val="both"/>
        <w:rPr>
          <w:rFonts w:ascii="Times New Roman" w:hAnsi="Times New Roman" w:cs="Times New Roman"/>
          <w:b/>
          <w:bCs/>
          <w:i/>
          <w:iCs/>
          <w:sz w:val="36"/>
          <w:szCs w:val="36"/>
        </w:rPr>
      </w:pPr>
    </w:p>
    <w:p w14:paraId="68850D9F" w14:textId="77777777" w:rsidR="00BB1E37" w:rsidRDefault="00BB1E37" w:rsidP="00BB1E37">
      <w:pPr>
        <w:ind w:left="360"/>
        <w:jc w:val="both"/>
        <w:rPr>
          <w:rFonts w:ascii="Times New Roman" w:hAnsi="Times New Roman" w:cs="Times New Roman"/>
          <w:b/>
          <w:bCs/>
          <w:i/>
          <w:iCs/>
          <w:sz w:val="36"/>
          <w:szCs w:val="36"/>
        </w:rPr>
      </w:pPr>
    </w:p>
    <w:p w14:paraId="6D36CE6D" w14:textId="77777777" w:rsidR="00BB1E37" w:rsidRDefault="00BB1E37" w:rsidP="00BB1E37">
      <w:pPr>
        <w:ind w:left="360"/>
        <w:jc w:val="both"/>
        <w:rPr>
          <w:rFonts w:ascii="Times New Roman" w:hAnsi="Times New Roman" w:cs="Times New Roman"/>
          <w:b/>
          <w:bCs/>
          <w:i/>
          <w:iCs/>
          <w:sz w:val="36"/>
          <w:szCs w:val="36"/>
        </w:rPr>
      </w:pPr>
    </w:p>
    <w:p w14:paraId="3F5E745E" w14:textId="51CB61B2" w:rsidR="00E20763" w:rsidRPr="00BB1E37" w:rsidRDefault="00E20763" w:rsidP="00BB1E37">
      <w:pPr>
        <w:pStyle w:val="ListParagraph"/>
        <w:numPr>
          <w:ilvl w:val="0"/>
          <w:numId w:val="20"/>
        </w:numPr>
        <w:jc w:val="both"/>
        <w:rPr>
          <w:rFonts w:ascii="Times New Roman" w:hAnsi="Times New Roman" w:cs="Times New Roman"/>
          <w:i/>
          <w:iCs/>
          <w:sz w:val="36"/>
          <w:szCs w:val="36"/>
        </w:rPr>
      </w:pPr>
      <w:proofErr w:type="gramStart"/>
      <w:r w:rsidRPr="00BB1E37">
        <w:rPr>
          <w:rFonts w:ascii="Times New Roman" w:hAnsi="Times New Roman" w:cs="Times New Roman"/>
          <w:b/>
          <w:bCs/>
          <w:i/>
          <w:iCs/>
          <w:sz w:val="36"/>
          <w:szCs w:val="36"/>
        </w:rPr>
        <w:lastRenderedPageBreak/>
        <w:t>Screen:</w:t>
      </w:r>
      <w:r w:rsidR="00C05015">
        <w:rPr>
          <w:rFonts w:ascii="Times New Roman" w:hAnsi="Times New Roman" w:cs="Times New Roman"/>
          <w:b/>
          <w:bCs/>
          <w:i/>
          <w:iCs/>
          <w:sz w:val="36"/>
          <w:szCs w:val="36"/>
        </w:rPr>
        <w:t>-</w:t>
      </w:r>
      <w:proofErr w:type="gramEnd"/>
    </w:p>
    <w:tbl>
      <w:tblPr>
        <w:tblStyle w:val="TableGrid"/>
        <w:tblW w:w="0" w:type="auto"/>
        <w:tblLook w:val="04A0" w:firstRow="1" w:lastRow="0" w:firstColumn="1" w:lastColumn="0" w:noHBand="0" w:noVBand="1"/>
      </w:tblPr>
      <w:tblGrid>
        <w:gridCol w:w="2254"/>
        <w:gridCol w:w="2254"/>
        <w:gridCol w:w="2254"/>
        <w:gridCol w:w="2254"/>
      </w:tblGrid>
      <w:tr w:rsidR="00E20763" w:rsidRPr="00623607" w14:paraId="774C2DF6" w14:textId="77777777" w:rsidTr="00AF66EF">
        <w:tc>
          <w:tcPr>
            <w:tcW w:w="2254" w:type="dxa"/>
          </w:tcPr>
          <w:p w14:paraId="25A3065A" w14:textId="77777777" w:rsidR="00E20763" w:rsidRPr="00623607" w:rsidRDefault="00E20763" w:rsidP="00AF66EF">
            <w:pPr>
              <w:jc w:val="both"/>
              <w:rPr>
                <w:rFonts w:ascii="Times New Roman" w:hAnsi="Times New Roman" w:cs="Times New Roman"/>
                <w:sz w:val="36"/>
                <w:szCs w:val="36"/>
              </w:rPr>
            </w:pPr>
            <w:r w:rsidRPr="00623607">
              <w:rPr>
                <w:rFonts w:ascii="Times New Roman" w:hAnsi="Times New Roman" w:cs="Times New Roman"/>
                <w:sz w:val="36"/>
                <w:szCs w:val="36"/>
              </w:rPr>
              <w:t>Fields</w:t>
            </w:r>
          </w:p>
        </w:tc>
        <w:tc>
          <w:tcPr>
            <w:tcW w:w="2254" w:type="dxa"/>
          </w:tcPr>
          <w:p w14:paraId="7A377A1E" w14:textId="77777777" w:rsidR="00E20763" w:rsidRPr="00623607" w:rsidRDefault="00E20763" w:rsidP="00AF66EF">
            <w:pPr>
              <w:jc w:val="both"/>
              <w:rPr>
                <w:rFonts w:ascii="Times New Roman" w:hAnsi="Times New Roman" w:cs="Times New Roman"/>
                <w:sz w:val="36"/>
                <w:szCs w:val="36"/>
              </w:rPr>
            </w:pPr>
            <w:r w:rsidRPr="00623607">
              <w:rPr>
                <w:rFonts w:ascii="Times New Roman" w:hAnsi="Times New Roman" w:cs="Times New Roman"/>
                <w:sz w:val="36"/>
                <w:szCs w:val="36"/>
              </w:rPr>
              <w:t>Data Type</w:t>
            </w:r>
          </w:p>
        </w:tc>
        <w:tc>
          <w:tcPr>
            <w:tcW w:w="2254" w:type="dxa"/>
          </w:tcPr>
          <w:p w14:paraId="3D54BF6B" w14:textId="77777777" w:rsidR="00E20763" w:rsidRPr="00623607" w:rsidRDefault="00E20763" w:rsidP="00AF66EF">
            <w:pPr>
              <w:jc w:val="both"/>
              <w:rPr>
                <w:rFonts w:ascii="Times New Roman" w:hAnsi="Times New Roman" w:cs="Times New Roman"/>
                <w:sz w:val="36"/>
                <w:szCs w:val="36"/>
              </w:rPr>
            </w:pPr>
            <w:r w:rsidRPr="00623607">
              <w:rPr>
                <w:rFonts w:ascii="Times New Roman" w:hAnsi="Times New Roman" w:cs="Times New Roman"/>
                <w:sz w:val="36"/>
                <w:szCs w:val="36"/>
              </w:rPr>
              <w:t xml:space="preserve">Description </w:t>
            </w:r>
          </w:p>
        </w:tc>
        <w:tc>
          <w:tcPr>
            <w:tcW w:w="2254" w:type="dxa"/>
          </w:tcPr>
          <w:p w14:paraId="774042B6" w14:textId="77777777" w:rsidR="00E20763" w:rsidRPr="00623607" w:rsidRDefault="00E20763" w:rsidP="00AF66EF">
            <w:pPr>
              <w:jc w:val="both"/>
              <w:rPr>
                <w:rFonts w:ascii="Times New Roman" w:hAnsi="Times New Roman" w:cs="Times New Roman"/>
                <w:sz w:val="36"/>
                <w:szCs w:val="36"/>
              </w:rPr>
            </w:pPr>
            <w:r w:rsidRPr="00623607">
              <w:rPr>
                <w:rFonts w:ascii="Times New Roman" w:hAnsi="Times New Roman" w:cs="Times New Roman"/>
                <w:sz w:val="36"/>
                <w:szCs w:val="36"/>
              </w:rPr>
              <w:t xml:space="preserve">Constraints </w:t>
            </w:r>
          </w:p>
        </w:tc>
      </w:tr>
      <w:tr w:rsidR="00E20763" w:rsidRPr="00623607" w14:paraId="21FF34C3" w14:textId="77777777" w:rsidTr="00AF66EF">
        <w:tc>
          <w:tcPr>
            <w:tcW w:w="2254" w:type="dxa"/>
          </w:tcPr>
          <w:p w14:paraId="408C1B4C" w14:textId="3FC3037C" w:rsidR="00E20763" w:rsidRDefault="00E20763" w:rsidP="00AF66EF">
            <w:pPr>
              <w:jc w:val="both"/>
              <w:rPr>
                <w:rFonts w:ascii="Times New Roman" w:hAnsi="Times New Roman" w:cs="Times New Roman"/>
                <w:sz w:val="36"/>
                <w:szCs w:val="36"/>
              </w:rPr>
            </w:pPr>
          </w:p>
          <w:p w14:paraId="59FFFFDC" w14:textId="2F3A5710" w:rsidR="00E20763" w:rsidRDefault="00E20763" w:rsidP="00AF66EF">
            <w:pPr>
              <w:jc w:val="both"/>
              <w:rPr>
                <w:rFonts w:ascii="Times New Roman" w:hAnsi="Times New Roman" w:cs="Times New Roman"/>
                <w:sz w:val="36"/>
                <w:szCs w:val="36"/>
              </w:rPr>
            </w:pPr>
            <w:proofErr w:type="spellStart"/>
            <w:r>
              <w:rPr>
                <w:rFonts w:ascii="Times New Roman" w:hAnsi="Times New Roman" w:cs="Times New Roman"/>
                <w:sz w:val="36"/>
                <w:szCs w:val="36"/>
              </w:rPr>
              <w:t>screen_id</w:t>
            </w:r>
            <w:proofErr w:type="spellEnd"/>
          </w:p>
          <w:p w14:paraId="4D077F2D" w14:textId="77777777" w:rsidR="00E20763" w:rsidRPr="00623607" w:rsidRDefault="00E20763" w:rsidP="00AF66EF">
            <w:pPr>
              <w:jc w:val="both"/>
              <w:rPr>
                <w:rFonts w:ascii="Times New Roman" w:hAnsi="Times New Roman" w:cs="Times New Roman"/>
                <w:sz w:val="36"/>
                <w:szCs w:val="36"/>
              </w:rPr>
            </w:pPr>
          </w:p>
        </w:tc>
        <w:tc>
          <w:tcPr>
            <w:tcW w:w="2254" w:type="dxa"/>
          </w:tcPr>
          <w:p w14:paraId="33A6BC89" w14:textId="77777777" w:rsidR="00E20763" w:rsidRDefault="00E20763" w:rsidP="00AF66EF">
            <w:pPr>
              <w:jc w:val="both"/>
              <w:rPr>
                <w:rFonts w:ascii="Times New Roman" w:hAnsi="Times New Roman" w:cs="Times New Roman"/>
                <w:sz w:val="36"/>
                <w:szCs w:val="36"/>
              </w:rPr>
            </w:pPr>
          </w:p>
          <w:p w14:paraId="1E9BAFC9" w14:textId="77777777" w:rsidR="00E20763" w:rsidRPr="00623607" w:rsidRDefault="00E20763" w:rsidP="00AF66EF">
            <w:pPr>
              <w:jc w:val="both"/>
              <w:rPr>
                <w:rFonts w:ascii="Times New Roman" w:hAnsi="Times New Roman" w:cs="Times New Roman"/>
                <w:sz w:val="36"/>
                <w:szCs w:val="36"/>
              </w:rPr>
            </w:pPr>
            <w:r>
              <w:rPr>
                <w:rFonts w:ascii="Times New Roman" w:hAnsi="Times New Roman" w:cs="Times New Roman"/>
                <w:sz w:val="36"/>
                <w:szCs w:val="36"/>
              </w:rPr>
              <w:t>int</w:t>
            </w:r>
          </w:p>
        </w:tc>
        <w:tc>
          <w:tcPr>
            <w:tcW w:w="2254" w:type="dxa"/>
          </w:tcPr>
          <w:p w14:paraId="55B36798" w14:textId="2BD1E7E8" w:rsidR="00E20763" w:rsidRPr="00623607" w:rsidRDefault="00E20763" w:rsidP="00AF66EF">
            <w:pPr>
              <w:jc w:val="both"/>
              <w:rPr>
                <w:rFonts w:ascii="Times New Roman" w:hAnsi="Times New Roman" w:cs="Times New Roman"/>
                <w:sz w:val="36"/>
                <w:szCs w:val="36"/>
              </w:rPr>
            </w:pPr>
            <w:r>
              <w:rPr>
                <w:rFonts w:ascii="Times New Roman" w:hAnsi="Times New Roman" w:cs="Times New Roman"/>
                <w:sz w:val="36"/>
                <w:szCs w:val="36"/>
              </w:rPr>
              <w:t xml:space="preserve">contains the screen id </w:t>
            </w:r>
          </w:p>
        </w:tc>
        <w:tc>
          <w:tcPr>
            <w:tcW w:w="2254" w:type="dxa"/>
          </w:tcPr>
          <w:p w14:paraId="5E9A0730" w14:textId="77777777" w:rsidR="00E20763" w:rsidRDefault="00E20763" w:rsidP="00AF66EF">
            <w:pPr>
              <w:jc w:val="both"/>
              <w:rPr>
                <w:rFonts w:ascii="Times New Roman" w:hAnsi="Times New Roman" w:cs="Times New Roman"/>
                <w:sz w:val="36"/>
                <w:szCs w:val="36"/>
              </w:rPr>
            </w:pPr>
          </w:p>
          <w:p w14:paraId="56129587" w14:textId="77777777" w:rsidR="00E20763" w:rsidRPr="00623607" w:rsidRDefault="00E20763" w:rsidP="00AF66EF">
            <w:pPr>
              <w:jc w:val="both"/>
              <w:rPr>
                <w:rFonts w:ascii="Times New Roman" w:hAnsi="Times New Roman" w:cs="Times New Roman"/>
                <w:sz w:val="36"/>
                <w:szCs w:val="36"/>
              </w:rPr>
            </w:pPr>
            <w:r>
              <w:rPr>
                <w:rFonts w:ascii="Times New Roman" w:hAnsi="Times New Roman" w:cs="Times New Roman"/>
                <w:sz w:val="36"/>
                <w:szCs w:val="36"/>
              </w:rPr>
              <w:t>Primary key</w:t>
            </w:r>
          </w:p>
        </w:tc>
      </w:tr>
      <w:tr w:rsidR="00E20763" w:rsidRPr="00623607" w14:paraId="4EA3B370" w14:textId="77777777" w:rsidTr="00AF66EF">
        <w:tc>
          <w:tcPr>
            <w:tcW w:w="2254" w:type="dxa"/>
          </w:tcPr>
          <w:p w14:paraId="6233D8F9" w14:textId="683BFC62" w:rsidR="00F210B5" w:rsidRDefault="00F210B5" w:rsidP="00AF66EF">
            <w:pPr>
              <w:tabs>
                <w:tab w:val="right" w:pos="2038"/>
              </w:tabs>
              <w:jc w:val="both"/>
              <w:rPr>
                <w:rFonts w:ascii="Times New Roman" w:hAnsi="Times New Roman" w:cs="Times New Roman"/>
                <w:sz w:val="36"/>
                <w:szCs w:val="36"/>
              </w:rPr>
            </w:pPr>
          </w:p>
          <w:p w14:paraId="197B80F6" w14:textId="34C135D6" w:rsidR="00E20763" w:rsidRPr="00623607" w:rsidRDefault="00F210B5" w:rsidP="00AF66EF">
            <w:pPr>
              <w:tabs>
                <w:tab w:val="right" w:pos="2038"/>
              </w:tabs>
              <w:jc w:val="both"/>
              <w:rPr>
                <w:rFonts w:ascii="Times New Roman" w:hAnsi="Times New Roman" w:cs="Times New Roman"/>
                <w:sz w:val="36"/>
                <w:szCs w:val="36"/>
              </w:rPr>
            </w:pPr>
            <w:proofErr w:type="spellStart"/>
            <w:r>
              <w:rPr>
                <w:rFonts w:ascii="Times New Roman" w:hAnsi="Times New Roman" w:cs="Times New Roman"/>
                <w:sz w:val="36"/>
                <w:szCs w:val="36"/>
              </w:rPr>
              <w:t>t_id</w:t>
            </w:r>
            <w:proofErr w:type="spellEnd"/>
            <w:r w:rsidR="00E20763">
              <w:rPr>
                <w:rFonts w:ascii="Times New Roman" w:hAnsi="Times New Roman" w:cs="Times New Roman"/>
                <w:sz w:val="36"/>
                <w:szCs w:val="36"/>
              </w:rPr>
              <w:tab/>
            </w:r>
          </w:p>
        </w:tc>
        <w:tc>
          <w:tcPr>
            <w:tcW w:w="2254" w:type="dxa"/>
          </w:tcPr>
          <w:p w14:paraId="320F25F9" w14:textId="77777777" w:rsidR="00E20763" w:rsidRDefault="00E20763" w:rsidP="00AF66EF">
            <w:pPr>
              <w:jc w:val="both"/>
              <w:rPr>
                <w:rFonts w:ascii="Times New Roman" w:hAnsi="Times New Roman" w:cs="Times New Roman"/>
                <w:sz w:val="36"/>
                <w:szCs w:val="36"/>
              </w:rPr>
            </w:pPr>
          </w:p>
          <w:p w14:paraId="0A309BAD" w14:textId="22B80268" w:rsidR="00E20763" w:rsidRPr="00623607" w:rsidRDefault="00E20763" w:rsidP="00AF66EF">
            <w:pPr>
              <w:jc w:val="both"/>
              <w:rPr>
                <w:rFonts w:ascii="Times New Roman" w:hAnsi="Times New Roman" w:cs="Times New Roman"/>
                <w:sz w:val="36"/>
                <w:szCs w:val="36"/>
              </w:rPr>
            </w:pPr>
            <w:r>
              <w:rPr>
                <w:rFonts w:ascii="Times New Roman" w:hAnsi="Times New Roman" w:cs="Times New Roman"/>
                <w:sz w:val="36"/>
                <w:szCs w:val="36"/>
              </w:rPr>
              <w:t>int</w:t>
            </w:r>
          </w:p>
        </w:tc>
        <w:tc>
          <w:tcPr>
            <w:tcW w:w="2254" w:type="dxa"/>
          </w:tcPr>
          <w:p w14:paraId="05D0E3A3" w14:textId="77777777" w:rsidR="00E20763" w:rsidRDefault="00E20763" w:rsidP="00AF66EF">
            <w:pPr>
              <w:jc w:val="both"/>
              <w:rPr>
                <w:rFonts w:ascii="Times New Roman" w:hAnsi="Times New Roman" w:cs="Times New Roman"/>
                <w:sz w:val="36"/>
                <w:szCs w:val="36"/>
              </w:rPr>
            </w:pPr>
            <w:r w:rsidRPr="00623607">
              <w:rPr>
                <w:rFonts w:ascii="Times New Roman" w:hAnsi="Times New Roman" w:cs="Times New Roman"/>
                <w:sz w:val="36"/>
                <w:szCs w:val="36"/>
              </w:rPr>
              <w:t>Contains the</w:t>
            </w:r>
          </w:p>
          <w:p w14:paraId="39B9A900" w14:textId="210557E7" w:rsidR="00E20763" w:rsidRDefault="00E20763" w:rsidP="00AF66EF">
            <w:pPr>
              <w:jc w:val="both"/>
              <w:rPr>
                <w:rFonts w:ascii="Times New Roman" w:hAnsi="Times New Roman" w:cs="Times New Roman"/>
                <w:sz w:val="36"/>
                <w:szCs w:val="36"/>
              </w:rPr>
            </w:pPr>
            <w:r>
              <w:rPr>
                <w:rFonts w:ascii="Times New Roman" w:hAnsi="Times New Roman" w:cs="Times New Roman"/>
                <w:sz w:val="36"/>
                <w:szCs w:val="36"/>
              </w:rPr>
              <w:t>Id of theat</w:t>
            </w:r>
            <w:r w:rsidR="00F67702">
              <w:rPr>
                <w:rFonts w:ascii="Times New Roman" w:hAnsi="Times New Roman" w:cs="Times New Roman"/>
                <w:sz w:val="36"/>
                <w:szCs w:val="36"/>
              </w:rPr>
              <w:t>re</w:t>
            </w:r>
          </w:p>
          <w:p w14:paraId="2295351A" w14:textId="77777777" w:rsidR="00E20763" w:rsidRPr="00623607" w:rsidRDefault="00E20763" w:rsidP="00AF66EF">
            <w:pPr>
              <w:jc w:val="both"/>
              <w:rPr>
                <w:rFonts w:ascii="Times New Roman" w:hAnsi="Times New Roman" w:cs="Times New Roman"/>
                <w:sz w:val="36"/>
                <w:szCs w:val="36"/>
              </w:rPr>
            </w:pPr>
          </w:p>
        </w:tc>
        <w:tc>
          <w:tcPr>
            <w:tcW w:w="2254" w:type="dxa"/>
          </w:tcPr>
          <w:p w14:paraId="24E57EE9" w14:textId="77777777" w:rsidR="00E20763" w:rsidRDefault="00E20763" w:rsidP="00AF66EF">
            <w:pPr>
              <w:jc w:val="both"/>
              <w:rPr>
                <w:rFonts w:ascii="Times New Roman" w:hAnsi="Times New Roman" w:cs="Times New Roman"/>
                <w:sz w:val="36"/>
                <w:szCs w:val="36"/>
              </w:rPr>
            </w:pPr>
          </w:p>
          <w:p w14:paraId="420ED8E5" w14:textId="392C8FCB" w:rsidR="00E20763" w:rsidRPr="00623607" w:rsidRDefault="00E20763" w:rsidP="00AF66EF">
            <w:pPr>
              <w:jc w:val="both"/>
              <w:rPr>
                <w:rFonts w:ascii="Times New Roman" w:hAnsi="Times New Roman" w:cs="Times New Roman"/>
                <w:sz w:val="36"/>
                <w:szCs w:val="36"/>
              </w:rPr>
            </w:pPr>
            <w:r>
              <w:rPr>
                <w:rFonts w:ascii="Times New Roman" w:hAnsi="Times New Roman" w:cs="Times New Roman"/>
                <w:sz w:val="36"/>
                <w:szCs w:val="36"/>
              </w:rPr>
              <w:t>Foreign key</w:t>
            </w:r>
          </w:p>
        </w:tc>
      </w:tr>
      <w:tr w:rsidR="00E20763" w:rsidRPr="00623607" w14:paraId="7C7DEBE5" w14:textId="77777777" w:rsidTr="00AF66EF">
        <w:tc>
          <w:tcPr>
            <w:tcW w:w="2254" w:type="dxa"/>
          </w:tcPr>
          <w:p w14:paraId="7927BF41" w14:textId="77777777" w:rsidR="00E20763" w:rsidRDefault="00E20763" w:rsidP="00AF66EF">
            <w:pPr>
              <w:jc w:val="both"/>
              <w:rPr>
                <w:rFonts w:ascii="Times New Roman" w:hAnsi="Times New Roman" w:cs="Times New Roman"/>
                <w:sz w:val="36"/>
                <w:szCs w:val="36"/>
              </w:rPr>
            </w:pPr>
          </w:p>
          <w:p w14:paraId="04E10C37" w14:textId="64750F4C" w:rsidR="00E20763" w:rsidRPr="00623607" w:rsidRDefault="00E20763" w:rsidP="00AF66EF">
            <w:pPr>
              <w:jc w:val="both"/>
              <w:rPr>
                <w:rFonts w:ascii="Times New Roman" w:hAnsi="Times New Roman" w:cs="Times New Roman"/>
                <w:sz w:val="36"/>
                <w:szCs w:val="36"/>
              </w:rPr>
            </w:pPr>
            <w:proofErr w:type="spellStart"/>
            <w:r>
              <w:rPr>
                <w:rFonts w:ascii="Times New Roman" w:hAnsi="Times New Roman" w:cs="Times New Roman"/>
                <w:sz w:val="36"/>
                <w:szCs w:val="36"/>
              </w:rPr>
              <w:t>screen_name</w:t>
            </w:r>
            <w:proofErr w:type="spellEnd"/>
          </w:p>
        </w:tc>
        <w:tc>
          <w:tcPr>
            <w:tcW w:w="2254" w:type="dxa"/>
          </w:tcPr>
          <w:p w14:paraId="489E4729" w14:textId="77777777" w:rsidR="00E20763" w:rsidRDefault="00E20763" w:rsidP="00AF66EF">
            <w:pPr>
              <w:jc w:val="both"/>
              <w:rPr>
                <w:rFonts w:ascii="Times New Roman" w:hAnsi="Times New Roman" w:cs="Times New Roman"/>
                <w:sz w:val="36"/>
                <w:szCs w:val="36"/>
              </w:rPr>
            </w:pPr>
          </w:p>
          <w:p w14:paraId="7B1CDE09" w14:textId="23449788" w:rsidR="00E20763" w:rsidRPr="00623607" w:rsidRDefault="00E20763" w:rsidP="00AF66EF">
            <w:pPr>
              <w:jc w:val="both"/>
              <w:rPr>
                <w:rFonts w:ascii="Times New Roman" w:hAnsi="Times New Roman" w:cs="Times New Roman"/>
                <w:sz w:val="36"/>
                <w:szCs w:val="36"/>
              </w:rPr>
            </w:pPr>
            <w:r>
              <w:rPr>
                <w:rFonts w:ascii="Times New Roman" w:hAnsi="Times New Roman" w:cs="Times New Roman"/>
                <w:sz w:val="36"/>
                <w:szCs w:val="36"/>
              </w:rPr>
              <w:t>varchar</w:t>
            </w:r>
          </w:p>
        </w:tc>
        <w:tc>
          <w:tcPr>
            <w:tcW w:w="2254" w:type="dxa"/>
          </w:tcPr>
          <w:p w14:paraId="1D7EFFED" w14:textId="561DE4D4" w:rsidR="00E20763" w:rsidRPr="00623607" w:rsidRDefault="00E20763" w:rsidP="00AF66EF">
            <w:pPr>
              <w:jc w:val="both"/>
              <w:rPr>
                <w:rFonts w:ascii="Times New Roman" w:hAnsi="Times New Roman" w:cs="Times New Roman"/>
                <w:sz w:val="36"/>
                <w:szCs w:val="36"/>
              </w:rPr>
            </w:pPr>
            <w:r w:rsidRPr="00623607">
              <w:rPr>
                <w:rFonts w:ascii="Times New Roman" w:hAnsi="Times New Roman" w:cs="Times New Roman"/>
                <w:sz w:val="36"/>
                <w:szCs w:val="36"/>
              </w:rPr>
              <w:t>Contains the</w:t>
            </w:r>
            <w:r>
              <w:rPr>
                <w:rFonts w:ascii="Times New Roman" w:hAnsi="Times New Roman" w:cs="Times New Roman"/>
                <w:sz w:val="36"/>
                <w:szCs w:val="36"/>
              </w:rPr>
              <w:t xml:space="preserve"> screen name</w:t>
            </w:r>
          </w:p>
        </w:tc>
        <w:tc>
          <w:tcPr>
            <w:tcW w:w="2254" w:type="dxa"/>
          </w:tcPr>
          <w:p w14:paraId="2C2CD5EE" w14:textId="77777777" w:rsidR="00E20763" w:rsidRDefault="00E20763" w:rsidP="00AF66EF">
            <w:pPr>
              <w:jc w:val="both"/>
              <w:rPr>
                <w:rFonts w:ascii="Times New Roman" w:hAnsi="Times New Roman" w:cs="Times New Roman"/>
                <w:sz w:val="36"/>
                <w:szCs w:val="36"/>
              </w:rPr>
            </w:pPr>
          </w:p>
          <w:p w14:paraId="4F17D317" w14:textId="4F39C230" w:rsidR="00E20763" w:rsidRDefault="00E20763" w:rsidP="00AF66EF">
            <w:pPr>
              <w:jc w:val="both"/>
              <w:rPr>
                <w:rFonts w:ascii="Times New Roman" w:hAnsi="Times New Roman" w:cs="Times New Roman"/>
                <w:sz w:val="36"/>
                <w:szCs w:val="36"/>
              </w:rPr>
            </w:pPr>
            <w:r>
              <w:rPr>
                <w:rFonts w:ascii="Times New Roman" w:hAnsi="Times New Roman" w:cs="Times New Roman"/>
                <w:sz w:val="36"/>
                <w:szCs w:val="36"/>
              </w:rPr>
              <w:t>Not Null</w:t>
            </w:r>
          </w:p>
          <w:p w14:paraId="600A0C12" w14:textId="77777777" w:rsidR="00E20763" w:rsidRPr="00623607" w:rsidRDefault="00E20763" w:rsidP="00AF66EF">
            <w:pPr>
              <w:jc w:val="both"/>
              <w:rPr>
                <w:rFonts w:ascii="Times New Roman" w:hAnsi="Times New Roman" w:cs="Times New Roman"/>
                <w:sz w:val="36"/>
                <w:szCs w:val="36"/>
              </w:rPr>
            </w:pPr>
          </w:p>
        </w:tc>
      </w:tr>
      <w:tr w:rsidR="00E20763" w:rsidRPr="00623607" w14:paraId="722A91F3" w14:textId="77777777" w:rsidTr="00AF66EF">
        <w:tc>
          <w:tcPr>
            <w:tcW w:w="2254" w:type="dxa"/>
          </w:tcPr>
          <w:p w14:paraId="05CFBCD6" w14:textId="77777777" w:rsidR="00E20763" w:rsidRDefault="00E20763" w:rsidP="00AF66EF">
            <w:pPr>
              <w:jc w:val="both"/>
              <w:rPr>
                <w:rFonts w:ascii="Times New Roman" w:hAnsi="Times New Roman" w:cs="Times New Roman"/>
                <w:sz w:val="36"/>
                <w:szCs w:val="36"/>
              </w:rPr>
            </w:pPr>
          </w:p>
          <w:p w14:paraId="0D8C0EF9" w14:textId="4F0E25F5" w:rsidR="00E20763" w:rsidRPr="00623607" w:rsidRDefault="00BB1E37" w:rsidP="00AF66EF">
            <w:pPr>
              <w:tabs>
                <w:tab w:val="right" w:pos="2038"/>
              </w:tabs>
              <w:jc w:val="both"/>
              <w:rPr>
                <w:rFonts w:ascii="Times New Roman" w:hAnsi="Times New Roman" w:cs="Times New Roman"/>
                <w:sz w:val="36"/>
                <w:szCs w:val="36"/>
              </w:rPr>
            </w:pPr>
            <w:r>
              <w:rPr>
                <w:rFonts w:ascii="Times New Roman" w:hAnsi="Times New Roman" w:cs="Times New Roman"/>
                <w:sz w:val="36"/>
                <w:szCs w:val="36"/>
              </w:rPr>
              <w:t>seats</w:t>
            </w:r>
          </w:p>
        </w:tc>
        <w:tc>
          <w:tcPr>
            <w:tcW w:w="2254" w:type="dxa"/>
          </w:tcPr>
          <w:p w14:paraId="512726E5" w14:textId="77777777" w:rsidR="00E20763" w:rsidRDefault="00E20763" w:rsidP="00AF66EF">
            <w:pPr>
              <w:jc w:val="both"/>
              <w:rPr>
                <w:rFonts w:ascii="Times New Roman" w:hAnsi="Times New Roman" w:cs="Times New Roman"/>
                <w:sz w:val="36"/>
                <w:szCs w:val="36"/>
              </w:rPr>
            </w:pPr>
          </w:p>
          <w:p w14:paraId="660C011F" w14:textId="77777777" w:rsidR="00E20763" w:rsidRPr="00623607" w:rsidRDefault="00E20763" w:rsidP="00AF66EF">
            <w:pPr>
              <w:jc w:val="both"/>
              <w:rPr>
                <w:rFonts w:ascii="Times New Roman" w:hAnsi="Times New Roman" w:cs="Times New Roman"/>
                <w:sz w:val="36"/>
                <w:szCs w:val="36"/>
              </w:rPr>
            </w:pPr>
            <w:r>
              <w:rPr>
                <w:rFonts w:ascii="Times New Roman" w:hAnsi="Times New Roman" w:cs="Times New Roman"/>
                <w:sz w:val="36"/>
                <w:szCs w:val="36"/>
              </w:rPr>
              <w:t>int</w:t>
            </w:r>
          </w:p>
        </w:tc>
        <w:tc>
          <w:tcPr>
            <w:tcW w:w="2254" w:type="dxa"/>
          </w:tcPr>
          <w:p w14:paraId="7593EB9C" w14:textId="311E3A4B" w:rsidR="00E20763" w:rsidRPr="00623607" w:rsidRDefault="00E20763" w:rsidP="00AF66EF">
            <w:pPr>
              <w:jc w:val="both"/>
              <w:rPr>
                <w:rFonts w:ascii="Times New Roman" w:hAnsi="Times New Roman" w:cs="Times New Roman"/>
                <w:sz w:val="36"/>
                <w:szCs w:val="36"/>
              </w:rPr>
            </w:pPr>
            <w:r w:rsidRPr="00623607">
              <w:rPr>
                <w:rFonts w:ascii="Times New Roman" w:hAnsi="Times New Roman" w:cs="Times New Roman"/>
                <w:sz w:val="36"/>
                <w:szCs w:val="36"/>
              </w:rPr>
              <w:t>Contains</w:t>
            </w:r>
            <w:r>
              <w:rPr>
                <w:rFonts w:ascii="Times New Roman" w:hAnsi="Times New Roman" w:cs="Times New Roman"/>
                <w:sz w:val="36"/>
                <w:szCs w:val="36"/>
              </w:rPr>
              <w:t xml:space="preserve"> </w:t>
            </w:r>
            <w:r w:rsidRPr="00623607">
              <w:rPr>
                <w:rFonts w:ascii="Times New Roman" w:hAnsi="Times New Roman" w:cs="Times New Roman"/>
                <w:sz w:val="36"/>
                <w:szCs w:val="36"/>
              </w:rPr>
              <w:t xml:space="preserve">the </w:t>
            </w:r>
            <w:r w:rsidR="00BB1E37">
              <w:rPr>
                <w:rFonts w:ascii="Times New Roman" w:hAnsi="Times New Roman" w:cs="Times New Roman"/>
                <w:sz w:val="36"/>
                <w:szCs w:val="36"/>
              </w:rPr>
              <w:t>seats in the theat</w:t>
            </w:r>
            <w:r w:rsidR="00F67702">
              <w:rPr>
                <w:rFonts w:ascii="Times New Roman" w:hAnsi="Times New Roman" w:cs="Times New Roman"/>
                <w:sz w:val="36"/>
                <w:szCs w:val="36"/>
              </w:rPr>
              <w:t>re</w:t>
            </w:r>
          </w:p>
        </w:tc>
        <w:tc>
          <w:tcPr>
            <w:tcW w:w="2254" w:type="dxa"/>
          </w:tcPr>
          <w:p w14:paraId="46C2A859" w14:textId="77777777" w:rsidR="00E20763" w:rsidRDefault="00E20763" w:rsidP="00AF66EF">
            <w:pPr>
              <w:jc w:val="both"/>
              <w:rPr>
                <w:rFonts w:ascii="Times New Roman" w:hAnsi="Times New Roman" w:cs="Times New Roman"/>
                <w:sz w:val="36"/>
                <w:szCs w:val="36"/>
              </w:rPr>
            </w:pPr>
          </w:p>
          <w:p w14:paraId="34C12EBB" w14:textId="54A76D55" w:rsidR="00E20763" w:rsidRPr="00623607" w:rsidRDefault="00BB1E37" w:rsidP="00AF66EF">
            <w:pPr>
              <w:jc w:val="both"/>
              <w:rPr>
                <w:rFonts w:ascii="Times New Roman" w:hAnsi="Times New Roman" w:cs="Times New Roman"/>
                <w:sz w:val="36"/>
                <w:szCs w:val="36"/>
              </w:rPr>
            </w:pPr>
            <w:r>
              <w:rPr>
                <w:rFonts w:ascii="Times New Roman" w:hAnsi="Times New Roman" w:cs="Times New Roman"/>
                <w:sz w:val="36"/>
                <w:szCs w:val="36"/>
              </w:rPr>
              <w:t>Not Null</w:t>
            </w:r>
          </w:p>
        </w:tc>
      </w:tr>
      <w:tr w:rsidR="00E20763" w14:paraId="246560ED" w14:textId="77777777" w:rsidTr="00AF66EF">
        <w:tc>
          <w:tcPr>
            <w:tcW w:w="2254" w:type="dxa"/>
          </w:tcPr>
          <w:p w14:paraId="662E0532" w14:textId="77777777" w:rsidR="00E20763" w:rsidRDefault="00E20763" w:rsidP="00AF66EF">
            <w:pPr>
              <w:jc w:val="both"/>
              <w:rPr>
                <w:rFonts w:ascii="Times New Roman" w:hAnsi="Times New Roman" w:cs="Times New Roman"/>
                <w:sz w:val="36"/>
                <w:szCs w:val="36"/>
              </w:rPr>
            </w:pPr>
          </w:p>
          <w:p w14:paraId="6805BDFF" w14:textId="4A19B765" w:rsidR="00E20763" w:rsidRDefault="00BB1E37" w:rsidP="00AF66EF">
            <w:pPr>
              <w:jc w:val="both"/>
              <w:rPr>
                <w:rFonts w:ascii="Times New Roman" w:hAnsi="Times New Roman" w:cs="Times New Roman"/>
                <w:sz w:val="36"/>
                <w:szCs w:val="36"/>
              </w:rPr>
            </w:pPr>
            <w:r>
              <w:rPr>
                <w:rFonts w:ascii="Times New Roman" w:hAnsi="Times New Roman" w:cs="Times New Roman"/>
                <w:sz w:val="36"/>
                <w:szCs w:val="36"/>
              </w:rPr>
              <w:t>charge</w:t>
            </w:r>
          </w:p>
        </w:tc>
        <w:tc>
          <w:tcPr>
            <w:tcW w:w="2254" w:type="dxa"/>
          </w:tcPr>
          <w:p w14:paraId="3F56C16B" w14:textId="77777777" w:rsidR="00E20763" w:rsidRDefault="00E20763" w:rsidP="00AF66EF">
            <w:pPr>
              <w:jc w:val="both"/>
              <w:rPr>
                <w:rFonts w:ascii="Times New Roman" w:hAnsi="Times New Roman" w:cs="Times New Roman"/>
                <w:sz w:val="36"/>
                <w:szCs w:val="36"/>
              </w:rPr>
            </w:pPr>
          </w:p>
          <w:p w14:paraId="7E470148" w14:textId="77777777" w:rsidR="00E20763" w:rsidRDefault="00E20763" w:rsidP="00AF66EF">
            <w:pPr>
              <w:jc w:val="both"/>
              <w:rPr>
                <w:rFonts w:ascii="Times New Roman" w:hAnsi="Times New Roman" w:cs="Times New Roman"/>
                <w:sz w:val="36"/>
                <w:szCs w:val="36"/>
              </w:rPr>
            </w:pPr>
            <w:r>
              <w:rPr>
                <w:rFonts w:ascii="Times New Roman" w:hAnsi="Times New Roman" w:cs="Times New Roman"/>
                <w:sz w:val="36"/>
                <w:szCs w:val="36"/>
              </w:rPr>
              <w:t>int</w:t>
            </w:r>
          </w:p>
        </w:tc>
        <w:tc>
          <w:tcPr>
            <w:tcW w:w="2254" w:type="dxa"/>
          </w:tcPr>
          <w:p w14:paraId="05091814" w14:textId="16F2B98C" w:rsidR="00E20763" w:rsidRPr="00623607" w:rsidRDefault="00E20763" w:rsidP="00AF66EF">
            <w:pPr>
              <w:jc w:val="both"/>
              <w:rPr>
                <w:rFonts w:ascii="Times New Roman" w:hAnsi="Times New Roman" w:cs="Times New Roman"/>
                <w:sz w:val="36"/>
                <w:szCs w:val="36"/>
              </w:rPr>
            </w:pPr>
            <w:r>
              <w:rPr>
                <w:rFonts w:ascii="Times New Roman" w:hAnsi="Times New Roman" w:cs="Times New Roman"/>
                <w:sz w:val="36"/>
                <w:szCs w:val="36"/>
              </w:rPr>
              <w:t xml:space="preserve">Contains the </w:t>
            </w:r>
            <w:r w:rsidR="00BB1E37">
              <w:rPr>
                <w:rFonts w:ascii="Times New Roman" w:hAnsi="Times New Roman" w:cs="Times New Roman"/>
                <w:sz w:val="36"/>
                <w:szCs w:val="36"/>
              </w:rPr>
              <w:t>charge</w:t>
            </w:r>
          </w:p>
        </w:tc>
        <w:tc>
          <w:tcPr>
            <w:tcW w:w="2254" w:type="dxa"/>
          </w:tcPr>
          <w:p w14:paraId="48ED608D" w14:textId="77777777" w:rsidR="00E20763" w:rsidRDefault="00E20763" w:rsidP="00AF66EF">
            <w:pPr>
              <w:jc w:val="both"/>
              <w:rPr>
                <w:rFonts w:ascii="Times New Roman" w:hAnsi="Times New Roman" w:cs="Times New Roman"/>
                <w:sz w:val="36"/>
                <w:szCs w:val="36"/>
              </w:rPr>
            </w:pPr>
          </w:p>
          <w:p w14:paraId="559DDE48" w14:textId="5CF5AC1F" w:rsidR="00E20763" w:rsidRDefault="00BB1E37" w:rsidP="00AF66EF">
            <w:pPr>
              <w:jc w:val="both"/>
              <w:rPr>
                <w:rFonts w:ascii="Times New Roman" w:hAnsi="Times New Roman" w:cs="Times New Roman"/>
                <w:sz w:val="36"/>
                <w:szCs w:val="36"/>
              </w:rPr>
            </w:pPr>
            <w:r>
              <w:rPr>
                <w:rFonts w:ascii="Times New Roman" w:hAnsi="Times New Roman" w:cs="Times New Roman"/>
                <w:sz w:val="36"/>
                <w:szCs w:val="36"/>
              </w:rPr>
              <w:t>Not Null</w:t>
            </w:r>
          </w:p>
        </w:tc>
      </w:tr>
    </w:tbl>
    <w:p w14:paraId="7B1CC4D2" w14:textId="4330BA0E" w:rsidR="003B6D86" w:rsidRPr="00E20763" w:rsidRDefault="00A638A1" w:rsidP="00E20763">
      <w:pPr>
        <w:pStyle w:val="ListParagraph"/>
        <w:numPr>
          <w:ilvl w:val="0"/>
          <w:numId w:val="20"/>
        </w:numPr>
        <w:jc w:val="both"/>
        <w:rPr>
          <w:rFonts w:ascii="Times New Roman" w:hAnsi="Times New Roman" w:cs="Times New Roman"/>
          <w:i/>
          <w:iCs/>
          <w:sz w:val="36"/>
          <w:szCs w:val="36"/>
        </w:rPr>
      </w:pPr>
      <w:r w:rsidRPr="00E20763">
        <w:rPr>
          <w:rFonts w:ascii="Times New Roman" w:hAnsi="Times New Roman" w:cs="Times New Roman"/>
          <w:b/>
          <w:bCs/>
          <w:i/>
          <w:iCs/>
          <w:sz w:val="36"/>
          <w:szCs w:val="36"/>
        </w:rPr>
        <w:br w:type="page"/>
      </w:r>
    </w:p>
    <w:p w14:paraId="6BB4D7E1" w14:textId="1941D3F0" w:rsidR="005B71AF" w:rsidRDefault="005B71AF">
      <w:pPr>
        <w:rPr>
          <w:rFonts w:ascii="Times New Roman" w:hAnsi="Times New Roman" w:cs="Times New Roman"/>
          <w:b/>
          <w:bCs/>
          <w:sz w:val="36"/>
          <w:szCs w:val="36"/>
          <w:u w:val="single"/>
        </w:rPr>
      </w:pPr>
    </w:p>
    <w:p w14:paraId="1D79D304" w14:textId="6C941D94" w:rsidR="005B71AF" w:rsidRPr="0006623F" w:rsidRDefault="00263EAC" w:rsidP="00263EAC">
      <w:pPr>
        <w:jc w:val="center"/>
        <w:rPr>
          <w:rFonts w:ascii="Times New Roman" w:hAnsi="Times New Roman" w:cs="Times New Roman"/>
          <w:b/>
          <w:bCs/>
          <w:i/>
          <w:iCs/>
          <w:sz w:val="56"/>
          <w:szCs w:val="56"/>
        </w:rPr>
      </w:pPr>
      <w:r w:rsidRPr="0006623F">
        <w:rPr>
          <w:rFonts w:ascii="Times New Roman" w:hAnsi="Times New Roman" w:cs="Times New Roman"/>
          <w:b/>
          <w:bCs/>
          <w:i/>
          <w:iCs/>
          <w:sz w:val="56"/>
          <w:szCs w:val="56"/>
        </w:rPr>
        <w:t>Future Enhancement</w:t>
      </w:r>
    </w:p>
    <w:p w14:paraId="093FA18B" w14:textId="6924FED3" w:rsidR="00B10460" w:rsidRPr="00B10460" w:rsidRDefault="00B10460" w:rsidP="00263EAC">
      <w:pPr>
        <w:jc w:val="center"/>
        <w:rPr>
          <w:rFonts w:ascii="Times New Roman" w:hAnsi="Times New Roman" w:cs="Times New Roman"/>
          <w:sz w:val="36"/>
          <w:szCs w:val="36"/>
        </w:rPr>
      </w:pPr>
    </w:p>
    <w:p w14:paraId="6B216FD7" w14:textId="4C15F04C" w:rsidR="00290BD3" w:rsidRPr="00275556" w:rsidRDefault="00B10460" w:rsidP="00275556">
      <w:pPr>
        <w:pStyle w:val="ListParagraph"/>
        <w:numPr>
          <w:ilvl w:val="0"/>
          <w:numId w:val="6"/>
        </w:numPr>
        <w:rPr>
          <w:rFonts w:ascii="Times New Roman" w:hAnsi="Times New Roman" w:cs="Times New Roman"/>
          <w:sz w:val="36"/>
          <w:szCs w:val="36"/>
        </w:rPr>
      </w:pPr>
      <w:r w:rsidRPr="00275556">
        <w:rPr>
          <w:rFonts w:ascii="Times New Roman" w:hAnsi="Times New Roman" w:cs="Times New Roman"/>
          <w:sz w:val="36"/>
          <w:szCs w:val="36"/>
        </w:rPr>
        <w:t xml:space="preserve">Furtherly </w:t>
      </w:r>
      <w:r w:rsidR="0006623F">
        <w:rPr>
          <w:rFonts w:ascii="Times New Roman" w:hAnsi="Times New Roman" w:cs="Times New Roman"/>
          <w:sz w:val="36"/>
          <w:szCs w:val="36"/>
        </w:rPr>
        <w:t xml:space="preserve">provide </w:t>
      </w:r>
      <w:r w:rsidRPr="00275556">
        <w:rPr>
          <w:rFonts w:ascii="Times New Roman" w:hAnsi="Times New Roman" w:cs="Times New Roman"/>
          <w:sz w:val="36"/>
          <w:szCs w:val="36"/>
        </w:rPr>
        <w:t xml:space="preserve">information about new </w:t>
      </w:r>
      <w:r w:rsidR="0006623F">
        <w:rPr>
          <w:rFonts w:ascii="Times New Roman" w:hAnsi="Times New Roman" w:cs="Times New Roman"/>
          <w:sz w:val="36"/>
          <w:szCs w:val="36"/>
        </w:rPr>
        <w:t>movies.</w:t>
      </w:r>
    </w:p>
    <w:p w14:paraId="44AAE4B1" w14:textId="77777777" w:rsidR="00275556" w:rsidRDefault="00275556" w:rsidP="00275556">
      <w:pPr>
        <w:ind w:left="360"/>
        <w:rPr>
          <w:rFonts w:ascii="Times New Roman" w:hAnsi="Times New Roman" w:cs="Times New Roman"/>
          <w:sz w:val="36"/>
          <w:szCs w:val="36"/>
        </w:rPr>
      </w:pPr>
    </w:p>
    <w:p w14:paraId="6D958C39" w14:textId="3C79CFBB" w:rsidR="00B10460" w:rsidRPr="00275556" w:rsidRDefault="0006623F" w:rsidP="00275556">
      <w:pPr>
        <w:pStyle w:val="ListParagraph"/>
        <w:numPr>
          <w:ilvl w:val="0"/>
          <w:numId w:val="6"/>
        </w:numPr>
        <w:rPr>
          <w:rFonts w:ascii="Times New Roman" w:hAnsi="Times New Roman" w:cs="Times New Roman"/>
          <w:sz w:val="36"/>
          <w:szCs w:val="36"/>
        </w:rPr>
      </w:pPr>
      <w:r>
        <w:rPr>
          <w:rFonts w:ascii="Times New Roman" w:hAnsi="Times New Roman" w:cs="Times New Roman"/>
          <w:sz w:val="36"/>
          <w:szCs w:val="36"/>
        </w:rPr>
        <w:t>Allow Customers to comment on movies</w:t>
      </w:r>
      <w:r w:rsidR="00B10460" w:rsidRPr="00275556">
        <w:rPr>
          <w:rFonts w:ascii="Times New Roman" w:hAnsi="Times New Roman" w:cs="Times New Roman"/>
          <w:sz w:val="36"/>
          <w:szCs w:val="36"/>
        </w:rPr>
        <w:t>.</w:t>
      </w:r>
    </w:p>
    <w:p w14:paraId="03883F14" w14:textId="77777777" w:rsidR="00275556" w:rsidRDefault="00275556" w:rsidP="00275556">
      <w:pPr>
        <w:ind w:left="360"/>
        <w:rPr>
          <w:rFonts w:ascii="Times New Roman" w:hAnsi="Times New Roman" w:cs="Times New Roman"/>
          <w:sz w:val="36"/>
          <w:szCs w:val="36"/>
        </w:rPr>
      </w:pPr>
    </w:p>
    <w:p w14:paraId="4B50E0BC" w14:textId="369FFE5C" w:rsidR="00B10460" w:rsidRPr="00275556" w:rsidRDefault="0006623F" w:rsidP="00275556">
      <w:pPr>
        <w:pStyle w:val="ListParagraph"/>
        <w:numPr>
          <w:ilvl w:val="0"/>
          <w:numId w:val="6"/>
        </w:numPr>
        <w:rPr>
          <w:rFonts w:ascii="Times New Roman" w:hAnsi="Times New Roman" w:cs="Times New Roman"/>
          <w:sz w:val="36"/>
          <w:szCs w:val="36"/>
        </w:rPr>
      </w:pPr>
      <w:r>
        <w:rPr>
          <w:rFonts w:ascii="Times New Roman" w:hAnsi="Times New Roman" w:cs="Times New Roman"/>
          <w:sz w:val="36"/>
          <w:szCs w:val="36"/>
        </w:rPr>
        <w:t>Encrypted webpage to ensure customer privacy and transaction security</w:t>
      </w:r>
      <w:r w:rsidR="00B10460" w:rsidRPr="00275556">
        <w:rPr>
          <w:rFonts w:ascii="Times New Roman" w:hAnsi="Times New Roman" w:cs="Times New Roman"/>
          <w:sz w:val="36"/>
          <w:szCs w:val="36"/>
        </w:rPr>
        <w:t>.</w:t>
      </w:r>
    </w:p>
    <w:p w14:paraId="21C56BB3" w14:textId="77777777" w:rsidR="00275556" w:rsidRDefault="00275556" w:rsidP="00275556">
      <w:pPr>
        <w:ind w:left="360"/>
        <w:rPr>
          <w:rFonts w:ascii="Times New Roman" w:hAnsi="Times New Roman" w:cs="Times New Roman"/>
          <w:sz w:val="36"/>
          <w:szCs w:val="36"/>
        </w:rPr>
      </w:pPr>
    </w:p>
    <w:p w14:paraId="103E4205" w14:textId="2D892F9D" w:rsidR="00290BD3" w:rsidRPr="00275556" w:rsidRDefault="0006623F" w:rsidP="00275556">
      <w:pPr>
        <w:pStyle w:val="ListParagraph"/>
        <w:numPr>
          <w:ilvl w:val="0"/>
          <w:numId w:val="6"/>
        </w:numPr>
        <w:rPr>
          <w:rFonts w:ascii="Times New Roman" w:hAnsi="Times New Roman" w:cs="Times New Roman"/>
          <w:sz w:val="36"/>
          <w:szCs w:val="36"/>
        </w:rPr>
      </w:pPr>
      <w:r>
        <w:rPr>
          <w:rFonts w:ascii="Times New Roman" w:hAnsi="Times New Roman" w:cs="Times New Roman"/>
          <w:sz w:val="36"/>
          <w:szCs w:val="36"/>
        </w:rPr>
        <w:t xml:space="preserve">More user friendly interface also in small screen </w:t>
      </w:r>
      <w:proofErr w:type="gramStart"/>
      <w:r>
        <w:rPr>
          <w:rFonts w:ascii="Times New Roman" w:hAnsi="Times New Roman" w:cs="Times New Roman"/>
          <w:sz w:val="36"/>
          <w:szCs w:val="36"/>
        </w:rPr>
        <w:t>devices</w:t>
      </w:r>
      <w:r w:rsidR="00290BD3" w:rsidRPr="00275556">
        <w:rPr>
          <w:rFonts w:ascii="Times New Roman" w:hAnsi="Times New Roman" w:cs="Times New Roman"/>
          <w:sz w:val="36"/>
          <w:szCs w:val="36"/>
        </w:rPr>
        <w:t xml:space="preserve"> .</w:t>
      </w:r>
      <w:proofErr w:type="gramEnd"/>
      <w:r w:rsidR="00290BD3" w:rsidRPr="00275556">
        <w:rPr>
          <w:rFonts w:ascii="Times New Roman" w:hAnsi="Times New Roman" w:cs="Times New Roman"/>
          <w:sz w:val="36"/>
          <w:szCs w:val="36"/>
        </w:rPr>
        <w:t xml:space="preserve"> </w:t>
      </w:r>
    </w:p>
    <w:p w14:paraId="7B054D33" w14:textId="67AA39BB" w:rsidR="005B71AF" w:rsidRDefault="005B71AF" w:rsidP="00263EAC">
      <w:pPr>
        <w:rPr>
          <w:rFonts w:ascii="Times New Roman" w:hAnsi="Times New Roman" w:cs="Times New Roman"/>
          <w:b/>
          <w:bCs/>
          <w:sz w:val="36"/>
          <w:szCs w:val="36"/>
          <w:u w:val="single"/>
        </w:rPr>
      </w:pPr>
    </w:p>
    <w:p w14:paraId="08759826" w14:textId="77777777" w:rsidR="00263EAC" w:rsidRDefault="00263EAC" w:rsidP="00263EAC">
      <w:pPr>
        <w:rPr>
          <w:rFonts w:ascii="Times New Roman" w:hAnsi="Times New Roman" w:cs="Times New Roman"/>
          <w:b/>
          <w:bCs/>
          <w:sz w:val="36"/>
          <w:szCs w:val="36"/>
          <w:u w:val="single"/>
        </w:rPr>
      </w:pPr>
    </w:p>
    <w:p w14:paraId="64FD30E3" w14:textId="0D651585" w:rsidR="005B71AF" w:rsidRDefault="005B71AF" w:rsidP="00272490">
      <w:pPr>
        <w:rPr>
          <w:rFonts w:ascii="Times New Roman" w:hAnsi="Times New Roman" w:cs="Times New Roman"/>
          <w:b/>
          <w:bCs/>
          <w:sz w:val="36"/>
          <w:szCs w:val="36"/>
          <w:u w:val="single"/>
        </w:rPr>
      </w:pPr>
    </w:p>
    <w:p w14:paraId="79F73D65" w14:textId="77777777" w:rsidR="005B71AF" w:rsidRDefault="005B71AF">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197AF030" w14:textId="77777777" w:rsidR="00290BD3" w:rsidRPr="0006623F" w:rsidRDefault="00290BD3" w:rsidP="00290BD3">
      <w:pPr>
        <w:jc w:val="center"/>
        <w:rPr>
          <w:rFonts w:ascii="Times New Roman" w:hAnsi="Times New Roman" w:cs="Times New Roman"/>
          <w:b/>
          <w:bCs/>
          <w:i/>
          <w:iCs/>
          <w:sz w:val="56"/>
          <w:szCs w:val="56"/>
        </w:rPr>
      </w:pPr>
      <w:r w:rsidRPr="0006623F">
        <w:rPr>
          <w:rFonts w:ascii="Times New Roman" w:hAnsi="Times New Roman" w:cs="Times New Roman"/>
          <w:b/>
          <w:bCs/>
          <w:i/>
          <w:iCs/>
          <w:sz w:val="56"/>
          <w:szCs w:val="56"/>
        </w:rPr>
        <w:lastRenderedPageBreak/>
        <w:t>Bibliography</w:t>
      </w:r>
    </w:p>
    <w:p w14:paraId="7479F4F8" w14:textId="77777777" w:rsidR="00275556" w:rsidRDefault="00275556" w:rsidP="00272490">
      <w:pPr>
        <w:rPr>
          <w:rFonts w:ascii="Times New Roman" w:hAnsi="Times New Roman" w:cs="Times New Roman"/>
          <w:b/>
          <w:bCs/>
          <w:sz w:val="36"/>
          <w:szCs w:val="36"/>
          <w:u w:val="single"/>
        </w:rPr>
      </w:pPr>
    </w:p>
    <w:p w14:paraId="72BE663D" w14:textId="604C9195" w:rsidR="00623607" w:rsidRPr="0006623F" w:rsidRDefault="00290BD3" w:rsidP="0006623F">
      <w:pPr>
        <w:pStyle w:val="ListParagraph"/>
        <w:numPr>
          <w:ilvl w:val="0"/>
          <w:numId w:val="22"/>
        </w:numPr>
        <w:rPr>
          <w:rFonts w:ascii="Times New Roman" w:hAnsi="Times New Roman" w:cs="Times New Roman"/>
          <w:b/>
          <w:bCs/>
          <w:i/>
          <w:iCs/>
          <w:sz w:val="36"/>
          <w:szCs w:val="36"/>
        </w:rPr>
      </w:pPr>
      <w:r w:rsidRPr="0006623F">
        <w:rPr>
          <w:rFonts w:ascii="Times New Roman" w:hAnsi="Times New Roman" w:cs="Times New Roman"/>
          <w:b/>
          <w:bCs/>
          <w:i/>
          <w:iCs/>
          <w:sz w:val="36"/>
          <w:szCs w:val="36"/>
        </w:rPr>
        <w:t>Book Reference:</w:t>
      </w:r>
    </w:p>
    <w:p w14:paraId="1C410FDB" w14:textId="6CAD9A07" w:rsidR="00152674" w:rsidRPr="00C05015" w:rsidRDefault="00290BD3" w:rsidP="00C05015">
      <w:pPr>
        <w:pStyle w:val="ListParagraph"/>
        <w:numPr>
          <w:ilvl w:val="0"/>
          <w:numId w:val="23"/>
        </w:numPr>
        <w:rPr>
          <w:rFonts w:ascii="Times New Roman" w:hAnsi="Times New Roman" w:cs="Times New Roman"/>
          <w:sz w:val="36"/>
          <w:szCs w:val="36"/>
        </w:rPr>
      </w:pPr>
      <w:r w:rsidRPr="00C05015">
        <w:rPr>
          <w:rFonts w:ascii="Times New Roman" w:hAnsi="Times New Roman" w:cs="Times New Roman"/>
          <w:sz w:val="36"/>
          <w:szCs w:val="36"/>
        </w:rPr>
        <w:t xml:space="preserve">Web </w:t>
      </w:r>
      <w:r w:rsidR="00386F38" w:rsidRPr="00C05015">
        <w:rPr>
          <w:rFonts w:ascii="Times New Roman" w:hAnsi="Times New Roman" w:cs="Times New Roman"/>
          <w:sz w:val="36"/>
          <w:szCs w:val="36"/>
        </w:rPr>
        <w:t>T</w:t>
      </w:r>
      <w:r w:rsidRPr="00C05015">
        <w:rPr>
          <w:rFonts w:ascii="Times New Roman" w:hAnsi="Times New Roman" w:cs="Times New Roman"/>
          <w:sz w:val="36"/>
          <w:szCs w:val="36"/>
        </w:rPr>
        <w:t>echnology</w:t>
      </w:r>
      <w:r w:rsidR="00152674" w:rsidRPr="00C05015">
        <w:rPr>
          <w:rFonts w:ascii="Times New Roman" w:hAnsi="Times New Roman" w:cs="Times New Roman"/>
          <w:sz w:val="36"/>
          <w:szCs w:val="36"/>
        </w:rPr>
        <w:t xml:space="preserve"> </w:t>
      </w:r>
      <w:r w:rsidR="00386F38" w:rsidRPr="00C05015">
        <w:rPr>
          <w:rFonts w:ascii="Times New Roman" w:hAnsi="Times New Roman" w:cs="Times New Roman"/>
          <w:sz w:val="36"/>
          <w:szCs w:val="36"/>
        </w:rPr>
        <w:t>B</w:t>
      </w:r>
      <w:r w:rsidR="00152674" w:rsidRPr="00C05015">
        <w:rPr>
          <w:rFonts w:ascii="Times New Roman" w:hAnsi="Times New Roman" w:cs="Times New Roman"/>
          <w:sz w:val="36"/>
          <w:szCs w:val="36"/>
        </w:rPr>
        <w:t>ook</w:t>
      </w:r>
    </w:p>
    <w:p w14:paraId="6DB614E1" w14:textId="4C78DF6F" w:rsidR="00386F38" w:rsidRPr="00152674" w:rsidRDefault="00386F38" w:rsidP="00386F38">
      <w:pPr>
        <w:pStyle w:val="ListParagraph"/>
        <w:rPr>
          <w:rFonts w:ascii="Times New Roman" w:hAnsi="Times New Roman" w:cs="Times New Roman"/>
          <w:sz w:val="36"/>
          <w:szCs w:val="36"/>
        </w:rPr>
      </w:pPr>
      <w:r>
        <w:rPr>
          <w:rFonts w:ascii="Times New Roman" w:hAnsi="Times New Roman" w:cs="Times New Roman"/>
          <w:sz w:val="36"/>
          <w:szCs w:val="36"/>
        </w:rPr>
        <w:t xml:space="preserve">                                  </w:t>
      </w:r>
      <w:r w:rsidR="00C05015">
        <w:rPr>
          <w:rFonts w:ascii="Times New Roman" w:hAnsi="Times New Roman" w:cs="Times New Roman"/>
          <w:sz w:val="36"/>
          <w:szCs w:val="36"/>
        </w:rPr>
        <w:t xml:space="preserve">                </w:t>
      </w:r>
      <w:r>
        <w:rPr>
          <w:rFonts w:ascii="Times New Roman" w:hAnsi="Times New Roman" w:cs="Times New Roman"/>
          <w:sz w:val="36"/>
          <w:szCs w:val="36"/>
        </w:rPr>
        <w:t xml:space="preserve"> -W Jason Gilmore.</w:t>
      </w:r>
    </w:p>
    <w:p w14:paraId="3A380BF8" w14:textId="0D1EF3E1" w:rsidR="00152674" w:rsidRPr="00C05015" w:rsidRDefault="008F1C3C" w:rsidP="00C05015">
      <w:pPr>
        <w:pStyle w:val="ListParagraph"/>
        <w:numPr>
          <w:ilvl w:val="0"/>
          <w:numId w:val="23"/>
        </w:numPr>
        <w:rPr>
          <w:rFonts w:ascii="Times New Roman" w:hAnsi="Times New Roman" w:cs="Times New Roman"/>
          <w:sz w:val="36"/>
          <w:szCs w:val="36"/>
        </w:rPr>
      </w:pPr>
      <w:r w:rsidRPr="00C05015">
        <w:rPr>
          <w:rFonts w:ascii="Times New Roman" w:hAnsi="Times New Roman" w:cs="Times New Roman"/>
          <w:sz w:val="36"/>
          <w:szCs w:val="36"/>
        </w:rPr>
        <w:t>H</w:t>
      </w:r>
      <w:r w:rsidR="00290BD3" w:rsidRPr="00C05015">
        <w:rPr>
          <w:rFonts w:ascii="Times New Roman" w:hAnsi="Times New Roman" w:cs="Times New Roman"/>
          <w:sz w:val="36"/>
          <w:szCs w:val="36"/>
        </w:rPr>
        <w:t xml:space="preserve">tml </w:t>
      </w:r>
      <w:r w:rsidR="00386F38" w:rsidRPr="00C05015">
        <w:rPr>
          <w:rFonts w:ascii="Times New Roman" w:hAnsi="Times New Roman" w:cs="Times New Roman"/>
          <w:sz w:val="36"/>
          <w:szCs w:val="36"/>
        </w:rPr>
        <w:t>B</w:t>
      </w:r>
      <w:r w:rsidR="00290BD3" w:rsidRPr="00C05015">
        <w:rPr>
          <w:rFonts w:ascii="Times New Roman" w:hAnsi="Times New Roman" w:cs="Times New Roman"/>
          <w:sz w:val="36"/>
          <w:szCs w:val="36"/>
        </w:rPr>
        <w:t>o</w:t>
      </w:r>
      <w:r w:rsidR="00386F38" w:rsidRPr="00C05015">
        <w:rPr>
          <w:rFonts w:ascii="Times New Roman" w:hAnsi="Times New Roman" w:cs="Times New Roman"/>
          <w:sz w:val="36"/>
          <w:szCs w:val="36"/>
        </w:rPr>
        <w:t>ok</w:t>
      </w:r>
    </w:p>
    <w:p w14:paraId="0A8A27FF" w14:textId="7A5E416C" w:rsidR="00386F38" w:rsidRPr="00152674" w:rsidRDefault="00386F38" w:rsidP="00386F38">
      <w:pPr>
        <w:pStyle w:val="ListParagraph"/>
        <w:rPr>
          <w:rFonts w:ascii="Times New Roman" w:hAnsi="Times New Roman" w:cs="Times New Roman"/>
          <w:sz w:val="36"/>
          <w:szCs w:val="36"/>
        </w:rPr>
      </w:pPr>
      <w:r>
        <w:rPr>
          <w:rFonts w:ascii="Times New Roman" w:hAnsi="Times New Roman" w:cs="Times New Roman"/>
          <w:sz w:val="36"/>
          <w:szCs w:val="36"/>
        </w:rPr>
        <w:t xml:space="preserve">                                  </w:t>
      </w:r>
      <w:r w:rsidR="00C05015">
        <w:rPr>
          <w:rFonts w:ascii="Times New Roman" w:hAnsi="Times New Roman" w:cs="Times New Roman"/>
          <w:sz w:val="36"/>
          <w:szCs w:val="36"/>
        </w:rPr>
        <w:t xml:space="preserve">                </w:t>
      </w:r>
      <w:r>
        <w:rPr>
          <w:rFonts w:ascii="Times New Roman" w:hAnsi="Times New Roman" w:cs="Times New Roman"/>
          <w:sz w:val="36"/>
          <w:szCs w:val="36"/>
        </w:rPr>
        <w:t xml:space="preserve"> -Jakob </w:t>
      </w:r>
      <w:proofErr w:type="spellStart"/>
      <w:r>
        <w:rPr>
          <w:rFonts w:ascii="Times New Roman" w:hAnsi="Times New Roman" w:cs="Times New Roman"/>
          <w:sz w:val="36"/>
          <w:szCs w:val="36"/>
        </w:rPr>
        <w:t>Nilelsen</w:t>
      </w:r>
      <w:proofErr w:type="spellEnd"/>
      <w:r>
        <w:rPr>
          <w:rFonts w:ascii="Times New Roman" w:hAnsi="Times New Roman" w:cs="Times New Roman"/>
          <w:sz w:val="36"/>
          <w:szCs w:val="36"/>
        </w:rPr>
        <w:t>.</w:t>
      </w:r>
    </w:p>
    <w:p w14:paraId="2BAF4FC9" w14:textId="126BB547" w:rsidR="00152674" w:rsidRPr="00C05015" w:rsidRDefault="00C05015" w:rsidP="00C05015">
      <w:pPr>
        <w:pStyle w:val="ListParagraph"/>
        <w:numPr>
          <w:ilvl w:val="0"/>
          <w:numId w:val="23"/>
        </w:numPr>
        <w:rPr>
          <w:rFonts w:ascii="Times New Roman" w:hAnsi="Times New Roman" w:cs="Times New Roman"/>
          <w:sz w:val="36"/>
          <w:szCs w:val="36"/>
        </w:rPr>
      </w:pPr>
      <w:proofErr w:type="spellStart"/>
      <w:r w:rsidRPr="00C05015">
        <w:rPr>
          <w:rFonts w:ascii="Times New Roman" w:hAnsi="Times New Roman" w:cs="Times New Roman"/>
          <w:sz w:val="36"/>
          <w:szCs w:val="36"/>
        </w:rPr>
        <w:t>J</w:t>
      </w:r>
      <w:r w:rsidR="00152674" w:rsidRPr="00C05015">
        <w:rPr>
          <w:rFonts w:ascii="Times New Roman" w:hAnsi="Times New Roman" w:cs="Times New Roman"/>
          <w:sz w:val="36"/>
          <w:szCs w:val="36"/>
        </w:rPr>
        <w:t>avascript</w:t>
      </w:r>
      <w:proofErr w:type="spellEnd"/>
      <w:r w:rsidR="00275556" w:rsidRPr="00C05015">
        <w:rPr>
          <w:rFonts w:ascii="Times New Roman" w:hAnsi="Times New Roman" w:cs="Times New Roman"/>
          <w:sz w:val="36"/>
          <w:szCs w:val="36"/>
        </w:rPr>
        <w:t xml:space="preserve"> </w:t>
      </w:r>
      <w:r w:rsidR="00386F38" w:rsidRPr="00C05015">
        <w:rPr>
          <w:rFonts w:ascii="Times New Roman" w:hAnsi="Times New Roman" w:cs="Times New Roman"/>
          <w:sz w:val="36"/>
          <w:szCs w:val="36"/>
        </w:rPr>
        <w:t>-Pocket Reference.</w:t>
      </w:r>
    </w:p>
    <w:p w14:paraId="2FDA25ED" w14:textId="309E6BBA" w:rsidR="00275556" w:rsidRPr="00152674" w:rsidRDefault="00275556" w:rsidP="008F1C3C">
      <w:pPr>
        <w:pStyle w:val="ListParagraph"/>
        <w:rPr>
          <w:rFonts w:ascii="Times New Roman" w:hAnsi="Times New Roman" w:cs="Times New Roman"/>
          <w:sz w:val="36"/>
          <w:szCs w:val="36"/>
        </w:rPr>
      </w:pPr>
    </w:p>
    <w:p w14:paraId="024D0885" w14:textId="77777777" w:rsidR="00275556" w:rsidRDefault="00275556" w:rsidP="00272490">
      <w:pPr>
        <w:rPr>
          <w:rFonts w:ascii="Times New Roman" w:hAnsi="Times New Roman" w:cs="Times New Roman"/>
          <w:b/>
          <w:bCs/>
          <w:sz w:val="36"/>
          <w:szCs w:val="36"/>
          <w:u w:val="single"/>
        </w:rPr>
      </w:pPr>
    </w:p>
    <w:p w14:paraId="73F3078C" w14:textId="74808A78" w:rsidR="00290BD3" w:rsidRPr="00C05015" w:rsidRDefault="00152674" w:rsidP="00C05015">
      <w:pPr>
        <w:pStyle w:val="ListParagraph"/>
        <w:numPr>
          <w:ilvl w:val="0"/>
          <w:numId w:val="24"/>
        </w:numPr>
        <w:rPr>
          <w:rFonts w:ascii="Times New Roman" w:hAnsi="Times New Roman" w:cs="Times New Roman"/>
          <w:b/>
          <w:bCs/>
          <w:i/>
          <w:iCs/>
          <w:sz w:val="36"/>
          <w:szCs w:val="36"/>
        </w:rPr>
      </w:pPr>
      <w:r w:rsidRPr="00C05015">
        <w:rPr>
          <w:rFonts w:ascii="Times New Roman" w:hAnsi="Times New Roman" w:cs="Times New Roman"/>
          <w:b/>
          <w:bCs/>
          <w:i/>
          <w:iCs/>
          <w:sz w:val="36"/>
          <w:szCs w:val="36"/>
        </w:rPr>
        <w:t>Sites and links:</w:t>
      </w:r>
    </w:p>
    <w:p w14:paraId="563971DC" w14:textId="776A72A0" w:rsidR="00152674" w:rsidRPr="00C05015" w:rsidRDefault="00000000" w:rsidP="00C05015">
      <w:pPr>
        <w:pStyle w:val="ListParagraph"/>
        <w:numPr>
          <w:ilvl w:val="0"/>
          <w:numId w:val="23"/>
        </w:numPr>
        <w:rPr>
          <w:rFonts w:ascii="Times New Roman" w:hAnsi="Times New Roman" w:cs="Times New Roman"/>
          <w:sz w:val="36"/>
          <w:szCs w:val="36"/>
        </w:rPr>
      </w:pPr>
      <w:hyperlink r:id="rId28" w:history="1">
        <w:r w:rsidR="00C05015" w:rsidRPr="00FA5754">
          <w:rPr>
            <w:rStyle w:val="Hyperlink"/>
            <w:rFonts w:ascii="Times New Roman" w:hAnsi="Times New Roman" w:cs="Times New Roman"/>
            <w:sz w:val="36"/>
            <w:szCs w:val="36"/>
          </w:rPr>
          <w:t>www.google.com</w:t>
        </w:r>
      </w:hyperlink>
    </w:p>
    <w:p w14:paraId="4DBB7B98" w14:textId="08BA0DCF" w:rsidR="008F1C3C" w:rsidRPr="00152674" w:rsidRDefault="008F1C3C" w:rsidP="00C05015">
      <w:pPr>
        <w:pStyle w:val="ListParagraph"/>
        <w:numPr>
          <w:ilvl w:val="0"/>
          <w:numId w:val="23"/>
        </w:numPr>
        <w:rPr>
          <w:rFonts w:ascii="Times New Roman" w:hAnsi="Times New Roman" w:cs="Times New Roman"/>
          <w:sz w:val="36"/>
          <w:szCs w:val="36"/>
        </w:rPr>
      </w:pPr>
      <w:r>
        <w:rPr>
          <w:rFonts w:ascii="Times New Roman" w:hAnsi="Times New Roman" w:cs="Times New Roman"/>
          <w:sz w:val="36"/>
          <w:szCs w:val="36"/>
        </w:rPr>
        <w:t>www.youtube.com</w:t>
      </w:r>
    </w:p>
    <w:p w14:paraId="471CF77F" w14:textId="091D6CFA" w:rsidR="00152674" w:rsidRPr="00152674" w:rsidRDefault="00152674" w:rsidP="001C6F8D">
      <w:pPr>
        <w:pStyle w:val="ListParagraph"/>
        <w:rPr>
          <w:rFonts w:ascii="Times New Roman" w:hAnsi="Times New Roman" w:cs="Times New Roman"/>
          <w:sz w:val="36"/>
          <w:szCs w:val="36"/>
        </w:rPr>
      </w:pPr>
    </w:p>
    <w:p w14:paraId="1AD5C04E" w14:textId="77777777" w:rsidR="00152674" w:rsidRPr="00152674" w:rsidRDefault="00152674" w:rsidP="00272490">
      <w:pPr>
        <w:rPr>
          <w:rFonts w:ascii="Times New Roman" w:hAnsi="Times New Roman" w:cs="Times New Roman"/>
          <w:sz w:val="36"/>
          <w:szCs w:val="36"/>
        </w:rPr>
      </w:pPr>
    </w:p>
    <w:sectPr w:rsidR="00152674" w:rsidRPr="00152674" w:rsidSect="0027249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26681" w14:textId="77777777" w:rsidR="00A60A22" w:rsidRDefault="00A60A22" w:rsidP="00F210B5">
      <w:pPr>
        <w:spacing w:after="0" w:line="240" w:lineRule="auto"/>
      </w:pPr>
      <w:r>
        <w:separator/>
      </w:r>
    </w:p>
  </w:endnote>
  <w:endnote w:type="continuationSeparator" w:id="0">
    <w:p w14:paraId="3B4C816B" w14:textId="77777777" w:rsidR="00A60A22" w:rsidRDefault="00A60A22" w:rsidP="00F21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ndara">
    <w:panose1 w:val="020E0502030303020204"/>
    <w:charset w:val="00"/>
    <w:family w:val="swiss"/>
    <w:pitch w:val="variable"/>
    <w:sig w:usb0="A00002EF" w:usb1="4000A44B" w:usb2="00000000" w:usb3="00000000" w:csb0="0000019F" w:csb1="00000000"/>
  </w:font>
  <w:font w:name="Century">
    <w:panose1 w:val="02040604050505020304"/>
    <w:charset w:val="00"/>
    <w:family w:val="roman"/>
    <w:pitch w:val="variable"/>
    <w:sig w:usb0="00000287" w:usb1="00000000" w:usb2="00000000" w:usb3="00000000" w:csb0="0000009F" w:csb1="00000000"/>
  </w:font>
  <w:font w:name="Liberation Serif">
    <w:altName w:val="Times New Roman"/>
    <w:charset w:val="00"/>
    <w:family w:val="roman"/>
    <w:pitch w:val="variable"/>
  </w:font>
  <w:font w:name="Noto Serif CJK SC">
    <w:altName w:val="Calibri"/>
    <w:charset w:val="01"/>
    <w:family w:val="auto"/>
    <w:pitch w:val="variable"/>
  </w:font>
  <w:font w:name="Lohit Devanagari">
    <w:altName w:val="Calibri"/>
    <w:charset w:val="01"/>
    <w:family w:val="auto"/>
    <w:pitch w:val="variable"/>
  </w:font>
  <w:font w:name="Liberation Sans">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417DC" w14:textId="77777777" w:rsidR="00A60A22" w:rsidRDefault="00A60A22" w:rsidP="00F210B5">
      <w:pPr>
        <w:spacing w:after="0" w:line="240" w:lineRule="auto"/>
      </w:pPr>
      <w:r>
        <w:separator/>
      </w:r>
    </w:p>
  </w:footnote>
  <w:footnote w:type="continuationSeparator" w:id="0">
    <w:p w14:paraId="430A65EC" w14:textId="77777777" w:rsidR="00A60A22" w:rsidRDefault="00A60A22" w:rsidP="00F210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multilevel"/>
    <w:tmpl w:val="00000004"/>
    <w:lvl w:ilvl="0">
      <w:start w:val="1"/>
      <w:numFmt w:val="bullet"/>
      <w:lvlText w:val=""/>
      <w:lvlJc w:val="left"/>
      <w:pPr>
        <w:tabs>
          <w:tab w:val="num" w:pos="1094"/>
        </w:tabs>
        <w:ind w:left="1094" w:hanging="360"/>
      </w:pPr>
      <w:rPr>
        <w:rFonts w:ascii="Wingdings" w:hAnsi="Wingdings" w:cs="OpenSymbol"/>
        <w:b/>
        <w:bCs/>
        <w:i w:val="0"/>
        <w:iCs w:val="0"/>
        <w:sz w:val="28"/>
        <w:szCs w:val="28"/>
      </w:rPr>
    </w:lvl>
    <w:lvl w:ilvl="1">
      <w:start w:val="1"/>
      <w:numFmt w:val="decimal"/>
      <w:lvlText w:val="%2."/>
      <w:lvlJc w:val="left"/>
      <w:pPr>
        <w:tabs>
          <w:tab w:val="num" w:pos="1454"/>
        </w:tabs>
        <w:ind w:left="1454" w:hanging="360"/>
      </w:pPr>
    </w:lvl>
    <w:lvl w:ilvl="2">
      <w:start w:val="1"/>
      <w:numFmt w:val="decimal"/>
      <w:lvlText w:val="%3."/>
      <w:lvlJc w:val="left"/>
      <w:pPr>
        <w:tabs>
          <w:tab w:val="num" w:pos="1814"/>
        </w:tabs>
        <w:ind w:left="1814" w:hanging="360"/>
      </w:pPr>
    </w:lvl>
    <w:lvl w:ilvl="3">
      <w:start w:val="1"/>
      <w:numFmt w:val="decimal"/>
      <w:lvlText w:val="%4."/>
      <w:lvlJc w:val="left"/>
      <w:pPr>
        <w:tabs>
          <w:tab w:val="num" w:pos="2174"/>
        </w:tabs>
        <w:ind w:left="2174" w:hanging="360"/>
      </w:pPr>
    </w:lvl>
    <w:lvl w:ilvl="4">
      <w:start w:val="1"/>
      <w:numFmt w:val="decimal"/>
      <w:lvlText w:val="%5."/>
      <w:lvlJc w:val="left"/>
      <w:pPr>
        <w:tabs>
          <w:tab w:val="num" w:pos="2534"/>
        </w:tabs>
        <w:ind w:left="2534" w:hanging="360"/>
      </w:pPr>
    </w:lvl>
    <w:lvl w:ilvl="5">
      <w:start w:val="1"/>
      <w:numFmt w:val="decimal"/>
      <w:lvlText w:val="%6."/>
      <w:lvlJc w:val="left"/>
      <w:pPr>
        <w:tabs>
          <w:tab w:val="num" w:pos="2894"/>
        </w:tabs>
        <w:ind w:left="2894" w:hanging="360"/>
      </w:pPr>
    </w:lvl>
    <w:lvl w:ilvl="6">
      <w:start w:val="1"/>
      <w:numFmt w:val="decimal"/>
      <w:lvlText w:val="%7."/>
      <w:lvlJc w:val="left"/>
      <w:pPr>
        <w:tabs>
          <w:tab w:val="num" w:pos="3254"/>
        </w:tabs>
        <w:ind w:left="3254" w:hanging="360"/>
      </w:pPr>
    </w:lvl>
    <w:lvl w:ilvl="7">
      <w:start w:val="1"/>
      <w:numFmt w:val="decimal"/>
      <w:lvlText w:val="%8."/>
      <w:lvlJc w:val="left"/>
      <w:pPr>
        <w:tabs>
          <w:tab w:val="num" w:pos="3614"/>
        </w:tabs>
        <w:ind w:left="3614" w:hanging="360"/>
      </w:pPr>
    </w:lvl>
    <w:lvl w:ilvl="8">
      <w:start w:val="1"/>
      <w:numFmt w:val="decimal"/>
      <w:lvlText w:val="%9."/>
      <w:lvlJc w:val="left"/>
      <w:pPr>
        <w:tabs>
          <w:tab w:val="num" w:pos="3974"/>
        </w:tabs>
        <w:ind w:left="3974" w:hanging="360"/>
      </w:pPr>
    </w:lvl>
  </w:abstractNum>
  <w:abstractNum w:abstractNumId="1" w15:restartNumberingAfterBreak="0">
    <w:nsid w:val="00000005"/>
    <w:multiLevelType w:val="multilevel"/>
    <w:tmpl w:val="00000005"/>
    <w:lvl w:ilvl="0">
      <w:start w:val="1"/>
      <w:numFmt w:val="bullet"/>
      <w:lvlText w:val=""/>
      <w:lvlJc w:val="left"/>
      <w:pPr>
        <w:tabs>
          <w:tab w:val="num" w:pos="720"/>
        </w:tabs>
        <w:ind w:left="720" w:hanging="360"/>
      </w:pPr>
      <w:rPr>
        <w:rFonts w:ascii="Wingdings" w:hAnsi="Wingdings" w:cs="OpenSymbol"/>
        <w:b/>
        <w:bCs/>
        <w:i w:val="0"/>
        <w:iCs w:val="0"/>
        <w:sz w:val="28"/>
        <w:szCs w:val="28"/>
      </w:rPr>
    </w:lvl>
    <w:lvl w:ilvl="1">
      <w:start w:val="1"/>
      <w:numFmt w:val="bullet"/>
      <w:lvlText w:val="◦"/>
      <w:lvlJc w:val="left"/>
      <w:pPr>
        <w:tabs>
          <w:tab w:val="num" w:pos="1080"/>
        </w:tabs>
        <w:ind w:left="1080" w:hanging="360"/>
      </w:pPr>
      <w:rPr>
        <w:rFonts w:ascii="OpenSymbol" w:hAnsi="OpenSymbol" w:cs="OpenSymbol"/>
        <w:b/>
        <w:bCs/>
        <w:i w:val="0"/>
        <w:iCs w:val="0"/>
        <w:sz w:val="28"/>
        <w:szCs w:val="28"/>
      </w:rPr>
    </w:lvl>
    <w:lvl w:ilvl="2">
      <w:start w:val="1"/>
      <w:numFmt w:val="bullet"/>
      <w:lvlText w:val="▪"/>
      <w:lvlJc w:val="left"/>
      <w:pPr>
        <w:tabs>
          <w:tab w:val="num" w:pos="1440"/>
        </w:tabs>
        <w:ind w:left="1440" w:hanging="360"/>
      </w:pPr>
      <w:rPr>
        <w:rFonts w:ascii="OpenSymbol" w:hAnsi="OpenSymbol" w:cs="OpenSymbol"/>
        <w:b/>
        <w:bCs/>
        <w:i w:val="0"/>
        <w:iCs w:val="0"/>
        <w:sz w:val="28"/>
        <w:szCs w:val="28"/>
      </w:rPr>
    </w:lvl>
    <w:lvl w:ilvl="3">
      <w:start w:val="1"/>
      <w:numFmt w:val="bullet"/>
      <w:lvlText w:val=""/>
      <w:lvlJc w:val="left"/>
      <w:pPr>
        <w:tabs>
          <w:tab w:val="num" w:pos="1800"/>
        </w:tabs>
        <w:ind w:left="1800" w:hanging="360"/>
      </w:pPr>
      <w:rPr>
        <w:rFonts w:ascii="Symbol" w:hAnsi="Symbol" w:cs="OpenSymbol"/>
        <w:b/>
        <w:bCs/>
        <w:i w:val="0"/>
        <w:iCs w:val="0"/>
        <w:sz w:val="28"/>
        <w:szCs w:val="28"/>
      </w:rPr>
    </w:lvl>
    <w:lvl w:ilvl="4">
      <w:start w:val="1"/>
      <w:numFmt w:val="bullet"/>
      <w:lvlText w:val="◦"/>
      <w:lvlJc w:val="left"/>
      <w:pPr>
        <w:tabs>
          <w:tab w:val="num" w:pos="2160"/>
        </w:tabs>
        <w:ind w:left="2160" w:hanging="360"/>
      </w:pPr>
      <w:rPr>
        <w:rFonts w:ascii="OpenSymbol" w:hAnsi="OpenSymbol" w:cs="OpenSymbol"/>
        <w:b/>
        <w:bCs/>
        <w:i w:val="0"/>
        <w:iCs w:val="0"/>
        <w:sz w:val="28"/>
        <w:szCs w:val="28"/>
      </w:rPr>
    </w:lvl>
    <w:lvl w:ilvl="5">
      <w:start w:val="1"/>
      <w:numFmt w:val="bullet"/>
      <w:lvlText w:val="▪"/>
      <w:lvlJc w:val="left"/>
      <w:pPr>
        <w:tabs>
          <w:tab w:val="num" w:pos="2520"/>
        </w:tabs>
        <w:ind w:left="2520" w:hanging="360"/>
      </w:pPr>
      <w:rPr>
        <w:rFonts w:ascii="OpenSymbol" w:hAnsi="OpenSymbol" w:cs="OpenSymbol"/>
        <w:b/>
        <w:bCs/>
        <w:i w:val="0"/>
        <w:iCs w:val="0"/>
        <w:sz w:val="28"/>
        <w:szCs w:val="28"/>
      </w:rPr>
    </w:lvl>
    <w:lvl w:ilvl="6">
      <w:start w:val="1"/>
      <w:numFmt w:val="bullet"/>
      <w:lvlText w:val=""/>
      <w:lvlJc w:val="left"/>
      <w:pPr>
        <w:tabs>
          <w:tab w:val="num" w:pos="2880"/>
        </w:tabs>
        <w:ind w:left="2880" w:hanging="360"/>
      </w:pPr>
      <w:rPr>
        <w:rFonts w:ascii="Symbol" w:hAnsi="Symbol" w:cs="OpenSymbol"/>
        <w:b/>
        <w:bCs/>
        <w:i w:val="0"/>
        <w:iCs w:val="0"/>
        <w:sz w:val="28"/>
        <w:szCs w:val="28"/>
      </w:rPr>
    </w:lvl>
    <w:lvl w:ilvl="7">
      <w:start w:val="1"/>
      <w:numFmt w:val="bullet"/>
      <w:lvlText w:val="◦"/>
      <w:lvlJc w:val="left"/>
      <w:pPr>
        <w:tabs>
          <w:tab w:val="num" w:pos="3240"/>
        </w:tabs>
        <w:ind w:left="3240" w:hanging="360"/>
      </w:pPr>
      <w:rPr>
        <w:rFonts w:ascii="OpenSymbol" w:hAnsi="OpenSymbol" w:cs="OpenSymbol"/>
        <w:b/>
        <w:bCs/>
        <w:i w:val="0"/>
        <w:iCs w:val="0"/>
        <w:sz w:val="28"/>
        <w:szCs w:val="28"/>
      </w:rPr>
    </w:lvl>
    <w:lvl w:ilvl="8">
      <w:start w:val="1"/>
      <w:numFmt w:val="bullet"/>
      <w:lvlText w:val="▪"/>
      <w:lvlJc w:val="left"/>
      <w:pPr>
        <w:tabs>
          <w:tab w:val="num" w:pos="3600"/>
        </w:tabs>
        <w:ind w:left="3600" w:hanging="360"/>
      </w:pPr>
      <w:rPr>
        <w:rFonts w:ascii="OpenSymbol" w:hAnsi="OpenSymbol" w:cs="OpenSymbol"/>
        <w:b/>
        <w:bCs/>
        <w:i w:val="0"/>
        <w:iCs w:val="0"/>
        <w:sz w:val="28"/>
        <w:szCs w:val="28"/>
      </w:rPr>
    </w:lvl>
  </w:abstractNum>
  <w:abstractNum w:abstractNumId="2" w15:restartNumberingAfterBreak="0">
    <w:nsid w:val="00000007"/>
    <w:multiLevelType w:val="multilevel"/>
    <w:tmpl w:val="00000007"/>
    <w:lvl w:ilvl="0">
      <w:start w:val="1"/>
      <w:numFmt w:val="bullet"/>
      <w:lvlText w:val=""/>
      <w:lvlJc w:val="left"/>
      <w:pPr>
        <w:tabs>
          <w:tab w:val="num" w:pos="720"/>
        </w:tabs>
        <w:ind w:left="720" w:hanging="360"/>
      </w:pPr>
      <w:rPr>
        <w:rFonts w:ascii="Wingdings" w:hAnsi="Wingdings" w:cs="OpenSymbol"/>
        <w:b/>
        <w:bCs/>
        <w:i w:val="0"/>
        <w:iCs w:val="0"/>
        <w:sz w:val="28"/>
        <w:szCs w:val="28"/>
      </w:rPr>
    </w:lvl>
    <w:lvl w:ilvl="1">
      <w:start w:val="1"/>
      <w:numFmt w:val="bullet"/>
      <w:lvlText w:val=""/>
      <w:lvlJc w:val="left"/>
      <w:pPr>
        <w:tabs>
          <w:tab w:val="num" w:pos="1080"/>
        </w:tabs>
        <w:ind w:left="1080" w:hanging="360"/>
      </w:pPr>
      <w:rPr>
        <w:rFonts w:ascii="Wingdings" w:hAnsi="Wingdings" w:cs="OpenSymbol"/>
        <w:b/>
        <w:bCs/>
        <w:i w:val="0"/>
        <w:iCs w:val="0"/>
        <w:sz w:val="28"/>
        <w:szCs w:val="28"/>
      </w:rPr>
    </w:lvl>
    <w:lvl w:ilvl="2">
      <w:start w:val="1"/>
      <w:numFmt w:val="bullet"/>
      <w:lvlText w:val=""/>
      <w:lvlJc w:val="left"/>
      <w:pPr>
        <w:tabs>
          <w:tab w:val="num" w:pos="1440"/>
        </w:tabs>
        <w:ind w:left="1440" w:hanging="360"/>
      </w:pPr>
      <w:rPr>
        <w:rFonts w:ascii="Wingdings" w:hAnsi="Wingdings" w:cs="OpenSymbol"/>
        <w:b/>
        <w:bCs/>
        <w:i w:val="0"/>
        <w:iCs w:val="0"/>
        <w:sz w:val="28"/>
        <w:szCs w:val="28"/>
      </w:rPr>
    </w:lvl>
    <w:lvl w:ilvl="3">
      <w:start w:val="1"/>
      <w:numFmt w:val="bullet"/>
      <w:lvlText w:val=""/>
      <w:lvlJc w:val="left"/>
      <w:pPr>
        <w:tabs>
          <w:tab w:val="num" w:pos="1800"/>
        </w:tabs>
        <w:ind w:left="1800" w:hanging="360"/>
      </w:pPr>
      <w:rPr>
        <w:rFonts w:ascii="Wingdings" w:hAnsi="Wingdings" w:cs="OpenSymbol"/>
        <w:b/>
        <w:bCs/>
        <w:i w:val="0"/>
        <w:iCs w:val="0"/>
        <w:sz w:val="28"/>
        <w:szCs w:val="28"/>
      </w:rPr>
    </w:lvl>
    <w:lvl w:ilvl="4">
      <w:start w:val="1"/>
      <w:numFmt w:val="bullet"/>
      <w:lvlText w:val=""/>
      <w:lvlJc w:val="left"/>
      <w:pPr>
        <w:tabs>
          <w:tab w:val="num" w:pos="2160"/>
        </w:tabs>
        <w:ind w:left="2160" w:hanging="360"/>
      </w:pPr>
      <w:rPr>
        <w:rFonts w:ascii="Wingdings" w:hAnsi="Wingdings" w:cs="OpenSymbol"/>
        <w:b/>
        <w:bCs/>
        <w:i w:val="0"/>
        <w:iCs w:val="0"/>
        <w:sz w:val="28"/>
        <w:szCs w:val="28"/>
      </w:rPr>
    </w:lvl>
    <w:lvl w:ilvl="5">
      <w:start w:val="1"/>
      <w:numFmt w:val="bullet"/>
      <w:lvlText w:val=""/>
      <w:lvlJc w:val="left"/>
      <w:pPr>
        <w:tabs>
          <w:tab w:val="num" w:pos="2520"/>
        </w:tabs>
        <w:ind w:left="2520" w:hanging="360"/>
      </w:pPr>
      <w:rPr>
        <w:rFonts w:ascii="Wingdings" w:hAnsi="Wingdings" w:cs="OpenSymbol"/>
        <w:b/>
        <w:bCs/>
        <w:i w:val="0"/>
        <w:iCs w:val="0"/>
        <w:sz w:val="28"/>
        <w:szCs w:val="28"/>
      </w:rPr>
    </w:lvl>
    <w:lvl w:ilvl="6">
      <w:start w:val="1"/>
      <w:numFmt w:val="bullet"/>
      <w:lvlText w:val=""/>
      <w:lvlJc w:val="left"/>
      <w:pPr>
        <w:tabs>
          <w:tab w:val="num" w:pos="2880"/>
        </w:tabs>
        <w:ind w:left="2880" w:hanging="360"/>
      </w:pPr>
      <w:rPr>
        <w:rFonts w:ascii="Wingdings" w:hAnsi="Wingdings" w:cs="OpenSymbol"/>
        <w:b/>
        <w:bCs/>
        <w:i w:val="0"/>
        <w:iCs w:val="0"/>
        <w:sz w:val="28"/>
        <w:szCs w:val="28"/>
      </w:rPr>
    </w:lvl>
    <w:lvl w:ilvl="7">
      <w:start w:val="1"/>
      <w:numFmt w:val="bullet"/>
      <w:lvlText w:val=""/>
      <w:lvlJc w:val="left"/>
      <w:pPr>
        <w:tabs>
          <w:tab w:val="num" w:pos="3240"/>
        </w:tabs>
        <w:ind w:left="3240" w:hanging="360"/>
      </w:pPr>
      <w:rPr>
        <w:rFonts w:ascii="Wingdings" w:hAnsi="Wingdings" w:cs="OpenSymbol"/>
        <w:b/>
        <w:bCs/>
        <w:i w:val="0"/>
        <w:iCs w:val="0"/>
        <w:sz w:val="28"/>
        <w:szCs w:val="28"/>
      </w:rPr>
    </w:lvl>
    <w:lvl w:ilvl="8">
      <w:start w:val="1"/>
      <w:numFmt w:val="bullet"/>
      <w:lvlText w:val=""/>
      <w:lvlJc w:val="left"/>
      <w:pPr>
        <w:tabs>
          <w:tab w:val="num" w:pos="3600"/>
        </w:tabs>
        <w:ind w:left="3600" w:hanging="360"/>
      </w:pPr>
      <w:rPr>
        <w:rFonts w:ascii="Wingdings" w:hAnsi="Wingdings" w:cs="OpenSymbol"/>
        <w:b/>
        <w:bCs/>
        <w:i w:val="0"/>
        <w:iCs w:val="0"/>
        <w:sz w:val="28"/>
        <w:szCs w:val="28"/>
      </w:rPr>
    </w:lvl>
  </w:abstractNum>
  <w:abstractNum w:abstractNumId="3" w15:restartNumberingAfterBreak="0">
    <w:nsid w:val="00000008"/>
    <w:multiLevelType w:val="multilevel"/>
    <w:tmpl w:val="00000008"/>
    <w:lvl w:ilvl="0">
      <w:start w:val="1"/>
      <w:numFmt w:val="bullet"/>
      <w:lvlText w:val=""/>
      <w:lvlJc w:val="left"/>
      <w:pPr>
        <w:tabs>
          <w:tab w:val="num" w:pos="720"/>
        </w:tabs>
        <w:ind w:left="720" w:hanging="360"/>
      </w:pPr>
      <w:rPr>
        <w:rFonts w:ascii="Wingdings" w:hAnsi="Wingdings" w:cs="OpenSymbol"/>
        <w:b/>
        <w:bCs/>
        <w:i w:val="0"/>
        <w:iCs w:val="0"/>
        <w:sz w:val="28"/>
        <w:szCs w:val="28"/>
      </w:rPr>
    </w:lvl>
    <w:lvl w:ilvl="1">
      <w:start w:val="1"/>
      <w:numFmt w:val="bullet"/>
      <w:lvlText w:val=""/>
      <w:lvlJc w:val="left"/>
      <w:pPr>
        <w:tabs>
          <w:tab w:val="num" w:pos="1080"/>
        </w:tabs>
        <w:ind w:left="1080" w:hanging="360"/>
      </w:pPr>
      <w:rPr>
        <w:rFonts w:ascii="Wingdings" w:hAnsi="Wingdings" w:cs="OpenSymbol"/>
        <w:b/>
        <w:bCs/>
        <w:i w:val="0"/>
        <w:iCs w:val="0"/>
        <w:sz w:val="28"/>
        <w:szCs w:val="28"/>
      </w:rPr>
    </w:lvl>
    <w:lvl w:ilvl="2">
      <w:start w:val="1"/>
      <w:numFmt w:val="bullet"/>
      <w:lvlText w:val=""/>
      <w:lvlJc w:val="left"/>
      <w:pPr>
        <w:tabs>
          <w:tab w:val="num" w:pos="1440"/>
        </w:tabs>
        <w:ind w:left="1440" w:hanging="360"/>
      </w:pPr>
      <w:rPr>
        <w:rFonts w:ascii="Wingdings" w:hAnsi="Wingdings" w:cs="OpenSymbol"/>
        <w:b/>
        <w:bCs/>
        <w:i w:val="0"/>
        <w:iCs w:val="0"/>
        <w:sz w:val="28"/>
        <w:szCs w:val="28"/>
      </w:rPr>
    </w:lvl>
    <w:lvl w:ilvl="3">
      <w:start w:val="1"/>
      <w:numFmt w:val="bullet"/>
      <w:lvlText w:val=""/>
      <w:lvlJc w:val="left"/>
      <w:pPr>
        <w:tabs>
          <w:tab w:val="num" w:pos="1800"/>
        </w:tabs>
        <w:ind w:left="1800" w:hanging="360"/>
      </w:pPr>
      <w:rPr>
        <w:rFonts w:ascii="Wingdings" w:hAnsi="Wingdings" w:cs="OpenSymbol"/>
        <w:b/>
        <w:bCs/>
        <w:i w:val="0"/>
        <w:iCs w:val="0"/>
        <w:sz w:val="28"/>
        <w:szCs w:val="28"/>
      </w:rPr>
    </w:lvl>
    <w:lvl w:ilvl="4">
      <w:start w:val="1"/>
      <w:numFmt w:val="bullet"/>
      <w:lvlText w:val=""/>
      <w:lvlJc w:val="left"/>
      <w:pPr>
        <w:tabs>
          <w:tab w:val="num" w:pos="2160"/>
        </w:tabs>
        <w:ind w:left="2160" w:hanging="360"/>
      </w:pPr>
      <w:rPr>
        <w:rFonts w:ascii="Wingdings" w:hAnsi="Wingdings" w:cs="OpenSymbol"/>
        <w:b/>
        <w:bCs/>
        <w:i w:val="0"/>
        <w:iCs w:val="0"/>
        <w:sz w:val="28"/>
        <w:szCs w:val="28"/>
      </w:rPr>
    </w:lvl>
    <w:lvl w:ilvl="5">
      <w:start w:val="1"/>
      <w:numFmt w:val="bullet"/>
      <w:lvlText w:val=""/>
      <w:lvlJc w:val="left"/>
      <w:pPr>
        <w:tabs>
          <w:tab w:val="num" w:pos="2520"/>
        </w:tabs>
        <w:ind w:left="2520" w:hanging="360"/>
      </w:pPr>
      <w:rPr>
        <w:rFonts w:ascii="Wingdings" w:hAnsi="Wingdings" w:cs="OpenSymbol"/>
        <w:b/>
        <w:bCs/>
        <w:i w:val="0"/>
        <w:iCs w:val="0"/>
        <w:sz w:val="28"/>
        <w:szCs w:val="28"/>
      </w:rPr>
    </w:lvl>
    <w:lvl w:ilvl="6">
      <w:start w:val="1"/>
      <w:numFmt w:val="bullet"/>
      <w:lvlText w:val=""/>
      <w:lvlJc w:val="left"/>
      <w:pPr>
        <w:tabs>
          <w:tab w:val="num" w:pos="2880"/>
        </w:tabs>
        <w:ind w:left="2880" w:hanging="360"/>
      </w:pPr>
      <w:rPr>
        <w:rFonts w:ascii="Wingdings" w:hAnsi="Wingdings" w:cs="OpenSymbol"/>
        <w:b/>
        <w:bCs/>
        <w:i w:val="0"/>
        <w:iCs w:val="0"/>
        <w:sz w:val="28"/>
        <w:szCs w:val="28"/>
      </w:rPr>
    </w:lvl>
    <w:lvl w:ilvl="7">
      <w:start w:val="1"/>
      <w:numFmt w:val="bullet"/>
      <w:lvlText w:val=""/>
      <w:lvlJc w:val="left"/>
      <w:pPr>
        <w:tabs>
          <w:tab w:val="num" w:pos="3240"/>
        </w:tabs>
        <w:ind w:left="3240" w:hanging="360"/>
      </w:pPr>
      <w:rPr>
        <w:rFonts w:ascii="Wingdings" w:hAnsi="Wingdings" w:cs="OpenSymbol"/>
        <w:b/>
        <w:bCs/>
        <w:i w:val="0"/>
        <w:iCs w:val="0"/>
        <w:sz w:val="28"/>
        <w:szCs w:val="28"/>
      </w:rPr>
    </w:lvl>
    <w:lvl w:ilvl="8">
      <w:start w:val="1"/>
      <w:numFmt w:val="bullet"/>
      <w:lvlText w:val=""/>
      <w:lvlJc w:val="left"/>
      <w:pPr>
        <w:tabs>
          <w:tab w:val="num" w:pos="3600"/>
        </w:tabs>
        <w:ind w:left="3600" w:hanging="360"/>
      </w:pPr>
      <w:rPr>
        <w:rFonts w:ascii="Wingdings" w:hAnsi="Wingdings" w:cs="OpenSymbol"/>
        <w:b/>
        <w:bCs/>
        <w:i w:val="0"/>
        <w:iCs w:val="0"/>
        <w:sz w:val="28"/>
        <w:szCs w:val="28"/>
      </w:rPr>
    </w:lvl>
  </w:abstractNum>
  <w:abstractNum w:abstractNumId="4" w15:restartNumberingAfterBreak="0">
    <w:nsid w:val="00667C6F"/>
    <w:multiLevelType w:val="hybridMultilevel"/>
    <w:tmpl w:val="C3CAA23C"/>
    <w:lvl w:ilvl="0" w:tplc="CA6E958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2E1594"/>
    <w:multiLevelType w:val="hybridMultilevel"/>
    <w:tmpl w:val="23CCC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7F2631"/>
    <w:multiLevelType w:val="hybridMultilevel"/>
    <w:tmpl w:val="50AE8934"/>
    <w:lvl w:ilvl="0" w:tplc="4009000B">
      <w:start w:val="1"/>
      <w:numFmt w:val="bullet"/>
      <w:lvlText w:val=""/>
      <w:lvlJc w:val="left"/>
      <w:pPr>
        <w:ind w:left="792" w:hanging="432"/>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ED53EF1"/>
    <w:multiLevelType w:val="hybridMultilevel"/>
    <w:tmpl w:val="E2044D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17F322F"/>
    <w:multiLevelType w:val="hybridMultilevel"/>
    <w:tmpl w:val="4A8A06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2542768"/>
    <w:multiLevelType w:val="hybridMultilevel"/>
    <w:tmpl w:val="20885C6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1011D0"/>
    <w:multiLevelType w:val="hybridMultilevel"/>
    <w:tmpl w:val="0D969712"/>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376F65"/>
    <w:multiLevelType w:val="hybridMultilevel"/>
    <w:tmpl w:val="A9E66CA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935694F"/>
    <w:multiLevelType w:val="hybridMultilevel"/>
    <w:tmpl w:val="9CD2BF5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AB3D86"/>
    <w:multiLevelType w:val="hybridMultilevel"/>
    <w:tmpl w:val="10DAF41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285769"/>
    <w:multiLevelType w:val="hybridMultilevel"/>
    <w:tmpl w:val="4490DB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94D58AE"/>
    <w:multiLevelType w:val="hybridMultilevel"/>
    <w:tmpl w:val="AB881B32"/>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F470A4"/>
    <w:multiLevelType w:val="hybridMultilevel"/>
    <w:tmpl w:val="2F96F7EA"/>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B7C7ADF"/>
    <w:multiLevelType w:val="hybridMultilevel"/>
    <w:tmpl w:val="1408F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406EE6"/>
    <w:multiLevelType w:val="hybridMultilevel"/>
    <w:tmpl w:val="90CA2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35B53EB"/>
    <w:multiLevelType w:val="hybridMultilevel"/>
    <w:tmpl w:val="60169086"/>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3147A0"/>
    <w:multiLevelType w:val="hybridMultilevel"/>
    <w:tmpl w:val="A0D80758"/>
    <w:lvl w:ilvl="0" w:tplc="04090001">
      <w:start w:val="1"/>
      <w:numFmt w:val="bullet"/>
      <w:lvlText w:val=""/>
      <w:lvlJc w:val="left"/>
      <w:pPr>
        <w:ind w:left="1797" w:hanging="360"/>
      </w:pPr>
      <w:rPr>
        <w:rFonts w:ascii="Symbol" w:hAnsi="Symbol" w:hint="default"/>
      </w:rPr>
    </w:lvl>
    <w:lvl w:ilvl="1" w:tplc="40090003" w:tentative="1">
      <w:start w:val="1"/>
      <w:numFmt w:val="bullet"/>
      <w:lvlText w:val="o"/>
      <w:lvlJc w:val="left"/>
      <w:pPr>
        <w:ind w:left="2517" w:hanging="360"/>
      </w:pPr>
      <w:rPr>
        <w:rFonts w:ascii="Courier New" w:hAnsi="Courier New" w:cs="Courier New" w:hint="default"/>
      </w:rPr>
    </w:lvl>
    <w:lvl w:ilvl="2" w:tplc="40090005" w:tentative="1">
      <w:start w:val="1"/>
      <w:numFmt w:val="bullet"/>
      <w:lvlText w:val=""/>
      <w:lvlJc w:val="left"/>
      <w:pPr>
        <w:ind w:left="3237" w:hanging="360"/>
      </w:pPr>
      <w:rPr>
        <w:rFonts w:ascii="Wingdings" w:hAnsi="Wingdings" w:hint="default"/>
      </w:rPr>
    </w:lvl>
    <w:lvl w:ilvl="3" w:tplc="40090001" w:tentative="1">
      <w:start w:val="1"/>
      <w:numFmt w:val="bullet"/>
      <w:lvlText w:val=""/>
      <w:lvlJc w:val="left"/>
      <w:pPr>
        <w:ind w:left="3957" w:hanging="360"/>
      </w:pPr>
      <w:rPr>
        <w:rFonts w:ascii="Symbol" w:hAnsi="Symbol" w:hint="default"/>
      </w:rPr>
    </w:lvl>
    <w:lvl w:ilvl="4" w:tplc="40090003" w:tentative="1">
      <w:start w:val="1"/>
      <w:numFmt w:val="bullet"/>
      <w:lvlText w:val="o"/>
      <w:lvlJc w:val="left"/>
      <w:pPr>
        <w:ind w:left="4677" w:hanging="360"/>
      </w:pPr>
      <w:rPr>
        <w:rFonts w:ascii="Courier New" w:hAnsi="Courier New" w:cs="Courier New" w:hint="default"/>
      </w:rPr>
    </w:lvl>
    <w:lvl w:ilvl="5" w:tplc="40090005" w:tentative="1">
      <w:start w:val="1"/>
      <w:numFmt w:val="bullet"/>
      <w:lvlText w:val=""/>
      <w:lvlJc w:val="left"/>
      <w:pPr>
        <w:ind w:left="5397" w:hanging="360"/>
      </w:pPr>
      <w:rPr>
        <w:rFonts w:ascii="Wingdings" w:hAnsi="Wingdings" w:hint="default"/>
      </w:rPr>
    </w:lvl>
    <w:lvl w:ilvl="6" w:tplc="40090001" w:tentative="1">
      <w:start w:val="1"/>
      <w:numFmt w:val="bullet"/>
      <w:lvlText w:val=""/>
      <w:lvlJc w:val="left"/>
      <w:pPr>
        <w:ind w:left="6117" w:hanging="360"/>
      </w:pPr>
      <w:rPr>
        <w:rFonts w:ascii="Symbol" w:hAnsi="Symbol" w:hint="default"/>
      </w:rPr>
    </w:lvl>
    <w:lvl w:ilvl="7" w:tplc="40090003" w:tentative="1">
      <w:start w:val="1"/>
      <w:numFmt w:val="bullet"/>
      <w:lvlText w:val="o"/>
      <w:lvlJc w:val="left"/>
      <w:pPr>
        <w:ind w:left="6837" w:hanging="360"/>
      </w:pPr>
      <w:rPr>
        <w:rFonts w:ascii="Courier New" w:hAnsi="Courier New" w:cs="Courier New" w:hint="default"/>
      </w:rPr>
    </w:lvl>
    <w:lvl w:ilvl="8" w:tplc="40090005" w:tentative="1">
      <w:start w:val="1"/>
      <w:numFmt w:val="bullet"/>
      <w:lvlText w:val=""/>
      <w:lvlJc w:val="left"/>
      <w:pPr>
        <w:ind w:left="7557" w:hanging="360"/>
      </w:pPr>
      <w:rPr>
        <w:rFonts w:ascii="Wingdings" w:hAnsi="Wingdings" w:hint="default"/>
      </w:rPr>
    </w:lvl>
  </w:abstractNum>
  <w:abstractNum w:abstractNumId="21" w15:restartNumberingAfterBreak="0">
    <w:nsid w:val="6C996A30"/>
    <w:multiLevelType w:val="hybridMultilevel"/>
    <w:tmpl w:val="34809A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3567805"/>
    <w:multiLevelType w:val="hybridMultilevel"/>
    <w:tmpl w:val="346217F6"/>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78814469"/>
    <w:multiLevelType w:val="hybridMultilevel"/>
    <w:tmpl w:val="79040534"/>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52480353">
    <w:abstractNumId w:val="6"/>
  </w:num>
  <w:num w:numId="2" w16cid:durableId="1829395908">
    <w:abstractNumId w:val="4"/>
  </w:num>
  <w:num w:numId="3" w16cid:durableId="1189372462">
    <w:abstractNumId w:val="17"/>
  </w:num>
  <w:num w:numId="4" w16cid:durableId="1581677605">
    <w:abstractNumId w:val="18"/>
  </w:num>
  <w:num w:numId="5" w16cid:durableId="133841230">
    <w:abstractNumId w:val="7"/>
  </w:num>
  <w:num w:numId="6" w16cid:durableId="751972395">
    <w:abstractNumId w:val="22"/>
  </w:num>
  <w:num w:numId="7" w16cid:durableId="190726376">
    <w:abstractNumId w:val="14"/>
  </w:num>
  <w:num w:numId="8" w16cid:durableId="1702167742">
    <w:abstractNumId w:val="5"/>
  </w:num>
  <w:num w:numId="9" w16cid:durableId="1401051303">
    <w:abstractNumId w:val="11"/>
  </w:num>
  <w:num w:numId="10" w16cid:durableId="979991641">
    <w:abstractNumId w:val="23"/>
  </w:num>
  <w:num w:numId="11" w16cid:durableId="858661762">
    <w:abstractNumId w:val="21"/>
  </w:num>
  <w:num w:numId="12" w16cid:durableId="815298016">
    <w:abstractNumId w:val="1"/>
  </w:num>
  <w:num w:numId="13" w16cid:durableId="1111129500">
    <w:abstractNumId w:val="0"/>
  </w:num>
  <w:num w:numId="14" w16cid:durableId="1366711142">
    <w:abstractNumId w:val="2"/>
  </w:num>
  <w:num w:numId="15" w16cid:durableId="795873887">
    <w:abstractNumId w:val="3"/>
  </w:num>
  <w:num w:numId="16" w16cid:durableId="1563252872">
    <w:abstractNumId w:val="10"/>
  </w:num>
  <w:num w:numId="17" w16cid:durableId="1936133172">
    <w:abstractNumId w:val="15"/>
  </w:num>
  <w:num w:numId="18" w16cid:durableId="645284970">
    <w:abstractNumId w:val="16"/>
  </w:num>
  <w:num w:numId="19" w16cid:durableId="1469543162">
    <w:abstractNumId w:val="13"/>
  </w:num>
  <w:num w:numId="20" w16cid:durableId="2123527772">
    <w:abstractNumId w:val="8"/>
  </w:num>
  <w:num w:numId="21" w16cid:durableId="1209800577">
    <w:abstractNumId w:val="19"/>
  </w:num>
  <w:num w:numId="22" w16cid:durableId="1723403542">
    <w:abstractNumId w:val="12"/>
  </w:num>
  <w:num w:numId="23" w16cid:durableId="1544637814">
    <w:abstractNumId w:val="20"/>
  </w:num>
  <w:num w:numId="24" w16cid:durableId="21356385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052"/>
    <w:rsid w:val="00002BF0"/>
    <w:rsid w:val="00010065"/>
    <w:rsid w:val="000444AC"/>
    <w:rsid w:val="00047827"/>
    <w:rsid w:val="00053DB2"/>
    <w:rsid w:val="000544DD"/>
    <w:rsid w:val="000572EA"/>
    <w:rsid w:val="0006623F"/>
    <w:rsid w:val="00093301"/>
    <w:rsid w:val="0009412C"/>
    <w:rsid w:val="000B6364"/>
    <w:rsid w:val="000C4568"/>
    <w:rsid w:val="000E1FD9"/>
    <w:rsid w:val="00117730"/>
    <w:rsid w:val="00133FEB"/>
    <w:rsid w:val="00147753"/>
    <w:rsid w:val="00152674"/>
    <w:rsid w:val="00157B74"/>
    <w:rsid w:val="00182B5B"/>
    <w:rsid w:val="00183FF7"/>
    <w:rsid w:val="00190EB4"/>
    <w:rsid w:val="001A26DF"/>
    <w:rsid w:val="001A2CAC"/>
    <w:rsid w:val="001C6F8D"/>
    <w:rsid w:val="001D0F2D"/>
    <w:rsid w:val="001E3E3D"/>
    <w:rsid w:val="001E51F6"/>
    <w:rsid w:val="001F74DC"/>
    <w:rsid w:val="00204BF4"/>
    <w:rsid w:val="002319AE"/>
    <w:rsid w:val="00231EDB"/>
    <w:rsid w:val="00241D91"/>
    <w:rsid w:val="00245792"/>
    <w:rsid w:val="00247578"/>
    <w:rsid w:val="00254877"/>
    <w:rsid w:val="00263EAC"/>
    <w:rsid w:val="00272490"/>
    <w:rsid w:val="00275556"/>
    <w:rsid w:val="002771E5"/>
    <w:rsid w:val="00286A28"/>
    <w:rsid w:val="00286FFF"/>
    <w:rsid w:val="00290BD3"/>
    <w:rsid w:val="002D6DDC"/>
    <w:rsid w:val="002D7C4E"/>
    <w:rsid w:val="002E2FA9"/>
    <w:rsid w:val="002F009A"/>
    <w:rsid w:val="00311097"/>
    <w:rsid w:val="0031787F"/>
    <w:rsid w:val="00336DD4"/>
    <w:rsid w:val="00350D34"/>
    <w:rsid w:val="00352298"/>
    <w:rsid w:val="003750C9"/>
    <w:rsid w:val="003766E9"/>
    <w:rsid w:val="00381ECD"/>
    <w:rsid w:val="00386F38"/>
    <w:rsid w:val="003A59EF"/>
    <w:rsid w:val="003B49F3"/>
    <w:rsid w:val="003B6D86"/>
    <w:rsid w:val="003D336B"/>
    <w:rsid w:val="003D717D"/>
    <w:rsid w:val="003F685A"/>
    <w:rsid w:val="004044C4"/>
    <w:rsid w:val="00406575"/>
    <w:rsid w:val="0041392E"/>
    <w:rsid w:val="00420ED9"/>
    <w:rsid w:val="00434797"/>
    <w:rsid w:val="00434A84"/>
    <w:rsid w:val="004541ED"/>
    <w:rsid w:val="00461590"/>
    <w:rsid w:val="00470DDD"/>
    <w:rsid w:val="00471F0F"/>
    <w:rsid w:val="00482D65"/>
    <w:rsid w:val="004978B0"/>
    <w:rsid w:val="004B045D"/>
    <w:rsid w:val="004D74C4"/>
    <w:rsid w:val="004E63CF"/>
    <w:rsid w:val="005276E2"/>
    <w:rsid w:val="00535235"/>
    <w:rsid w:val="00550EAF"/>
    <w:rsid w:val="005816F4"/>
    <w:rsid w:val="005A0A62"/>
    <w:rsid w:val="005A1174"/>
    <w:rsid w:val="005B04C6"/>
    <w:rsid w:val="005B12B0"/>
    <w:rsid w:val="005B71AF"/>
    <w:rsid w:val="005C38D6"/>
    <w:rsid w:val="005C42D4"/>
    <w:rsid w:val="005D1509"/>
    <w:rsid w:val="005D4155"/>
    <w:rsid w:val="005E34E5"/>
    <w:rsid w:val="005E7052"/>
    <w:rsid w:val="005F11E2"/>
    <w:rsid w:val="00603D88"/>
    <w:rsid w:val="00623607"/>
    <w:rsid w:val="006311F1"/>
    <w:rsid w:val="00651AF6"/>
    <w:rsid w:val="006520BE"/>
    <w:rsid w:val="00661501"/>
    <w:rsid w:val="006668A0"/>
    <w:rsid w:val="00670512"/>
    <w:rsid w:val="00684A53"/>
    <w:rsid w:val="006928C6"/>
    <w:rsid w:val="00694173"/>
    <w:rsid w:val="006966E5"/>
    <w:rsid w:val="006A0337"/>
    <w:rsid w:val="006A76F9"/>
    <w:rsid w:val="006C01BD"/>
    <w:rsid w:val="006D4D99"/>
    <w:rsid w:val="006F1052"/>
    <w:rsid w:val="007018A0"/>
    <w:rsid w:val="00706BEF"/>
    <w:rsid w:val="00720B8D"/>
    <w:rsid w:val="007467B3"/>
    <w:rsid w:val="00747E14"/>
    <w:rsid w:val="0075203E"/>
    <w:rsid w:val="007605F6"/>
    <w:rsid w:val="00786C72"/>
    <w:rsid w:val="007876E3"/>
    <w:rsid w:val="007B293A"/>
    <w:rsid w:val="007C23B0"/>
    <w:rsid w:val="007C2B0C"/>
    <w:rsid w:val="007D42F1"/>
    <w:rsid w:val="007E50FB"/>
    <w:rsid w:val="007E7BD8"/>
    <w:rsid w:val="007F258A"/>
    <w:rsid w:val="00817FEA"/>
    <w:rsid w:val="0083339E"/>
    <w:rsid w:val="00840BC1"/>
    <w:rsid w:val="008619A8"/>
    <w:rsid w:val="008A4DA1"/>
    <w:rsid w:val="008D178B"/>
    <w:rsid w:val="008D3AF4"/>
    <w:rsid w:val="008E10BF"/>
    <w:rsid w:val="008F1C3C"/>
    <w:rsid w:val="008F4F8C"/>
    <w:rsid w:val="00927AC4"/>
    <w:rsid w:val="009625DE"/>
    <w:rsid w:val="0096488E"/>
    <w:rsid w:val="0096565E"/>
    <w:rsid w:val="00966B57"/>
    <w:rsid w:val="00966B80"/>
    <w:rsid w:val="009A1687"/>
    <w:rsid w:val="009A6EC7"/>
    <w:rsid w:val="009C38FB"/>
    <w:rsid w:val="009E1F6A"/>
    <w:rsid w:val="009F3A42"/>
    <w:rsid w:val="00A03AFF"/>
    <w:rsid w:val="00A352AF"/>
    <w:rsid w:val="00A510BF"/>
    <w:rsid w:val="00A60A22"/>
    <w:rsid w:val="00A60B67"/>
    <w:rsid w:val="00A638A1"/>
    <w:rsid w:val="00A65693"/>
    <w:rsid w:val="00A70341"/>
    <w:rsid w:val="00A86A7C"/>
    <w:rsid w:val="00A95854"/>
    <w:rsid w:val="00AA41AD"/>
    <w:rsid w:val="00AC20D2"/>
    <w:rsid w:val="00AD1460"/>
    <w:rsid w:val="00AD1728"/>
    <w:rsid w:val="00AE5790"/>
    <w:rsid w:val="00AF6D10"/>
    <w:rsid w:val="00B02D94"/>
    <w:rsid w:val="00B10460"/>
    <w:rsid w:val="00B16231"/>
    <w:rsid w:val="00B350D9"/>
    <w:rsid w:val="00B37BE3"/>
    <w:rsid w:val="00B50C65"/>
    <w:rsid w:val="00B51ED1"/>
    <w:rsid w:val="00B537D2"/>
    <w:rsid w:val="00B56076"/>
    <w:rsid w:val="00B62682"/>
    <w:rsid w:val="00B65973"/>
    <w:rsid w:val="00B70974"/>
    <w:rsid w:val="00B80534"/>
    <w:rsid w:val="00B94FC2"/>
    <w:rsid w:val="00BB1E37"/>
    <w:rsid w:val="00BB7D78"/>
    <w:rsid w:val="00BD0A98"/>
    <w:rsid w:val="00C00F59"/>
    <w:rsid w:val="00C05015"/>
    <w:rsid w:val="00C17A87"/>
    <w:rsid w:val="00C23123"/>
    <w:rsid w:val="00C33A9B"/>
    <w:rsid w:val="00C416E5"/>
    <w:rsid w:val="00C74BD6"/>
    <w:rsid w:val="00C80C06"/>
    <w:rsid w:val="00C80CFD"/>
    <w:rsid w:val="00C814FE"/>
    <w:rsid w:val="00C86A89"/>
    <w:rsid w:val="00CB2875"/>
    <w:rsid w:val="00CB3DCC"/>
    <w:rsid w:val="00CC0584"/>
    <w:rsid w:val="00CC7D38"/>
    <w:rsid w:val="00CD7D07"/>
    <w:rsid w:val="00CE2FAE"/>
    <w:rsid w:val="00CF49D1"/>
    <w:rsid w:val="00D04A22"/>
    <w:rsid w:val="00D05F46"/>
    <w:rsid w:val="00D33DC4"/>
    <w:rsid w:val="00D45E18"/>
    <w:rsid w:val="00D56DF7"/>
    <w:rsid w:val="00D861CB"/>
    <w:rsid w:val="00DA4F47"/>
    <w:rsid w:val="00DC5363"/>
    <w:rsid w:val="00DD6A5B"/>
    <w:rsid w:val="00DF1465"/>
    <w:rsid w:val="00E03417"/>
    <w:rsid w:val="00E0550D"/>
    <w:rsid w:val="00E11662"/>
    <w:rsid w:val="00E15684"/>
    <w:rsid w:val="00E20763"/>
    <w:rsid w:val="00E241CA"/>
    <w:rsid w:val="00E303B6"/>
    <w:rsid w:val="00E31975"/>
    <w:rsid w:val="00E37E04"/>
    <w:rsid w:val="00E44DBC"/>
    <w:rsid w:val="00E514AA"/>
    <w:rsid w:val="00E6133E"/>
    <w:rsid w:val="00E628D5"/>
    <w:rsid w:val="00E66621"/>
    <w:rsid w:val="00E672BE"/>
    <w:rsid w:val="00E70D10"/>
    <w:rsid w:val="00E927F5"/>
    <w:rsid w:val="00E95B0A"/>
    <w:rsid w:val="00EA02EC"/>
    <w:rsid w:val="00EB0A58"/>
    <w:rsid w:val="00EB3009"/>
    <w:rsid w:val="00ED7036"/>
    <w:rsid w:val="00EE0C99"/>
    <w:rsid w:val="00EE268A"/>
    <w:rsid w:val="00EE6345"/>
    <w:rsid w:val="00EE7DA0"/>
    <w:rsid w:val="00F166A7"/>
    <w:rsid w:val="00F210B5"/>
    <w:rsid w:val="00F27C6D"/>
    <w:rsid w:val="00F40739"/>
    <w:rsid w:val="00F471CA"/>
    <w:rsid w:val="00F572FC"/>
    <w:rsid w:val="00F661B6"/>
    <w:rsid w:val="00F67702"/>
    <w:rsid w:val="00F75CB9"/>
    <w:rsid w:val="00F769AF"/>
    <w:rsid w:val="00F83E10"/>
    <w:rsid w:val="00FB6976"/>
    <w:rsid w:val="00FC113F"/>
    <w:rsid w:val="00FC14DA"/>
    <w:rsid w:val="00FF636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C5E4F"/>
  <w15:chartTrackingRefBased/>
  <w15:docId w15:val="{3530E7CE-DFE1-4C31-A782-65B6FA746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B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724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336DD4"/>
    <w:pPr>
      <w:ind w:left="720"/>
      <w:contextualSpacing/>
    </w:pPr>
  </w:style>
  <w:style w:type="character" w:styleId="Hyperlink">
    <w:name w:val="Hyperlink"/>
    <w:basedOn w:val="DefaultParagraphFont"/>
    <w:uiPriority w:val="99"/>
    <w:unhideWhenUsed/>
    <w:rsid w:val="003B6D86"/>
    <w:rPr>
      <w:color w:val="0563C1" w:themeColor="hyperlink"/>
      <w:u w:val="single"/>
    </w:rPr>
  </w:style>
  <w:style w:type="character" w:styleId="UnresolvedMention">
    <w:name w:val="Unresolved Mention"/>
    <w:basedOn w:val="DefaultParagraphFont"/>
    <w:uiPriority w:val="99"/>
    <w:semiHidden/>
    <w:unhideWhenUsed/>
    <w:rsid w:val="003B6D86"/>
    <w:rPr>
      <w:color w:val="605E5C"/>
      <w:shd w:val="clear" w:color="auto" w:fill="E1DFDD"/>
    </w:rPr>
  </w:style>
  <w:style w:type="paragraph" w:styleId="Header">
    <w:name w:val="header"/>
    <w:basedOn w:val="Normal"/>
    <w:link w:val="HeaderChar"/>
    <w:uiPriority w:val="99"/>
    <w:unhideWhenUsed/>
    <w:rsid w:val="00F210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10B5"/>
  </w:style>
  <w:style w:type="paragraph" w:styleId="Footer">
    <w:name w:val="footer"/>
    <w:basedOn w:val="Normal"/>
    <w:link w:val="FooterChar"/>
    <w:uiPriority w:val="99"/>
    <w:unhideWhenUsed/>
    <w:rsid w:val="00F210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10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google.com" TargetMode="Externa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9DD18-804D-49F4-BF76-F0FDABD44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36</Pages>
  <Words>1681</Words>
  <Characters>9585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dc:creator>
  <cp:keywords/>
  <dc:description/>
  <cp:lastModifiedBy>Pawan Pinjari</cp:lastModifiedBy>
  <cp:revision>10</cp:revision>
  <dcterms:created xsi:type="dcterms:W3CDTF">2022-06-01T11:41:00Z</dcterms:created>
  <dcterms:modified xsi:type="dcterms:W3CDTF">2023-06-23T10:08:00Z</dcterms:modified>
</cp:coreProperties>
</file>